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75474E" w14:textId="77777777" w:rsidR="00E07171" w:rsidRDefault="00F21D0A">
      <w:pPr>
        <w:rPr>
          <w:b/>
          <w:smallCaps/>
          <w:sz w:val="40"/>
        </w:rPr>
      </w:pPr>
      <w:r>
        <w:rPr>
          <w:b/>
          <w:smallCaps/>
          <w:sz w:val="40"/>
        </w:rPr>
        <w:t xml:space="preserve">Joseph A. Rinaldi  </w:t>
      </w:r>
    </w:p>
    <w:p w14:paraId="073D4C30" w14:textId="77777777" w:rsidR="00F21D0A" w:rsidRPr="00152A5C" w:rsidRDefault="00F21D0A">
      <w:pPr>
        <w:rPr>
          <w:spacing w:val="-4"/>
          <w:szCs w:val="24"/>
        </w:rPr>
      </w:pPr>
      <w:r w:rsidRPr="00152A5C">
        <w:rPr>
          <w:spacing w:val="-4"/>
          <w:szCs w:val="24"/>
        </w:rPr>
        <w:t xml:space="preserve">Marlton, </w:t>
      </w:r>
      <w:r w:rsidR="00854A89" w:rsidRPr="00152A5C">
        <w:rPr>
          <w:spacing w:val="-4"/>
          <w:szCs w:val="24"/>
        </w:rPr>
        <w:t>NJ</w:t>
      </w:r>
      <w:r w:rsidRPr="00152A5C">
        <w:rPr>
          <w:spacing w:val="-4"/>
          <w:szCs w:val="24"/>
        </w:rPr>
        <w:t xml:space="preserve">  08053</w:t>
      </w:r>
      <w:r w:rsidR="00E07171" w:rsidRPr="00152A5C">
        <w:rPr>
          <w:spacing w:val="-4"/>
          <w:szCs w:val="24"/>
        </w:rPr>
        <w:t xml:space="preserve">  | </w:t>
      </w:r>
      <w:r w:rsidRPr="00152A5C">
        <w:rPr>
          <w:spacing w:val="-4"/>
          <w:szCs w:val="24"/>
        </w:rPr>
        <w:t>(215) 266-8225</w:t>
      </w:r>
      <w:r w:rsidR="00E07171" w:rsidRPr="00152A5C">
        <w:rPr>
          <w:spacing w:val="-4"/>
          <w:szCs w:val="24"/>
        </w:rPr>
        <w:t xml:space="preserve"> |</w:t>
      </w:r>
      <w:r w:rsidRPr="00152A5C">
        <w:rPr>
          <w:spacing w:val="-4"/>
          <w:szCs w:val="24"/>
        </w:rPr>
        <w:t xml:space="preserve"> </w:t>
      </w:r>
      <w:hyperlink r:id="rId7" w:history="1">
        <w:r w:rsidR="00152A5C" w:rsidRPr="00152A5C">
          <w:rPr>
            <w:rStyle w:val="Hyperlink"/>
            <w:spacing w:val="-4"/>
            <w:szCs w:val="24"/>
          </w:rPr>
          <w:t>joseph.a.rinaldi@gmail.com</w:t>
        </w:r>
      </w:hyperlink>
    </w:p>
    <w:p w14:paraId="55A0808A" w14:textId="77777777" w:rsidR="00152A5C" w:rsidRPr="00152A5C" w:rsidRDefault="00152A5C">
      <w:pPr>
        <w:rPr>
          <w:spacing w:val="-4"/>
          <w:szCs w:val="24"/>
        </w:rPr>
      </w:pPr>
      <w:r w:rsidRPr="00152A5C">
        <w:rPr>
          <w:spacing w:val="-4"/>
          <w:szCs w:val="24"/>
        </w:rPr>
        <w:t xml:space="preserve">linkedin.com/in/josepharinaldi </w:t>
      </w:r>
      <w:r w:rsidR="004D613F">
        <w:rPr>
          <w:spacing w:val="-4"/>
          <w:szCs w:val="24"/>
        </w:rPr>
        <w:t xml:space="preserve">| </w:t>
      </w:r>
      <w:r w:rsidR="004D613F" w:rsidRPr="004D613F">
        <w:rPr>
          <w:spacing w:val="-4"/>
          <w:szCs w:val="24"/>
        </w:rPr>
        <w:t>github.com/joe-rinaldi</w:t>
      </w:r>
    </w:p>
    <w:p w14:paraId="09700354" w14:textId="77777777" w:rsidR="00F21D0A" w:rsidRDefault="00F21D0A">
      <w:pPr>
        <w:jc w:val="both"/>
        <w:rPr>
          <w:sz w:val="20"/>
        </w:rPr>
      </w:pPr>
    </w:p>
    <w:p w14:paraId="293C7526" w14:textId="77777777" w:rsidR="00F21D0A" w:rsidRDefault="00F21D0A">
      <w:pPr>
        <w:shd w:val="clear" w:color="auto" w:fill="333333"/>
        <w:jc w:val="both"/>
        <w:rPr>
          <w:sz w:val="20"/>
        </w:rPr>
      </w:pPr>
      <w:r>
        <w:rPr>
          <w:b/>
          <w:spacing w:val="40"/>
          <w:sz w:val="20"/>
        </w:rPr>
        <w:t>SUMMARY</w:t>
      </w:r>
    </w:p>
    <w:p w14:paraId="0F66FF29" w14:textId="77777777" w:rsidR="00F21D0A" w:rsidRDefault="00F21D0A">
      <w:pPr>
        <w:jc w:val="both"/>
        <w:rPr>
          <w:sz w:val="20"/>
        </w:rPr>
      </w:pPr>
    </w:p>
    <w:p w14:paraId="7D577EE3" w14:textId="77777777" w:rsidR="00F21D0A" w:rsidRDefault="00F21D0A">
      <w:pPr>
        <w:jc w:val="both"/>
        <w:rPr>
          <w:sz w:val="20"/>
        </w:rPr>
      </w:pPr>
      <w:r>
        <w:rPr>
          <w:sz w:val="20"/>
        </w:rPr>
        <w:t xml:space="preserve">An analytical and forward-thinking software engineer with </w:t>
      </w:r>
      <w:r w:rsidR="00A460C1">
        <w:rPr>
          <w:sz w:val="20"/>
        </w:rPr>
        <w:t xml:space="preserve">extensive </w:t>
      </w:r>
      <w:r>
        <w:rPr>
          <w:sz w:val="20"/>
        </w:rPr>
        <w:t xml:space="preserve">experience in database design, object modeling, service-oriented </w:t>
      </w:r>
      <w:r w:rsidR="00BF0DEE">
        <w:rPr>
          <w:sz w:val="20"/>
        </w:rPr>
        <w:t xml:space="preserve">and cloud </w:t>
      </w:r>
      <w:r>
        <w:rPr>
          <w:sz w:val="20"/>
        </w:rPr>
        <w:t xml:space="preserve">architecture, application architecture, full software development life cycle, migrations, upgrades, training, quality control, conflict resolution, team building/coaching, process improvements, and strategic planning needs.  </w:t>
      </w:r>
      <w:r>
        <w:rPr>
          <w:rFonts w:eastAsia="Times"/>
          <w:sz w:val="20"/>
        </w:rPr>
        <w:t xml:space="preserve">Architects IT solutions and spearheads initiatives that contribute to company growth and fulfill client needs. </w:t>
      </w:r>
      <w:r>
        <w:rPr>
          <w:color w:val="000000"/>
          <w:sz w:val="20"/>
        </w:rPr>
        <w:t xml:space="preserve">A results-oriented team player who adapts in constantly changing business environments to deliver on long-standing objectives.  </w:t>
      </w:r>
    </w:p>
    <w:p w14:paraId="20ABD71C" w14:textId="77777777" w:rsidR="00F21D0A" w:rsidRDefault="00F21D0A">
      <w:pPr>
        <w:jc w:val="both"/>
        <w:rPr>
          <w:sz w:val="20"/>
        </w:rPr>
      </w:pPr>
    </w:p>
    <w:p w14:paraId="7B67FE65" w14:textId="77777777" w:rsidR="00F21D0A" w:rsidRDefault="00F21D0A">
      <w:pPr>
        <w:shd w:val="clear" w:color="auto" w:fill="333333"/>
        <w:jc w:val="both"/>
        <w:rPr>
          <w:sz w:val="20"/>
        </w:rPr>
      </w:pPr>
      <w:r>
        <w:rPr>
          <w:b/>
          <w:spacing w:val="40"/>
          <w:sz w:val="20"/>
        </w:rPr>
        <w:t>TECHNICAL SKILLS</w:t>
      </w:r>
    </w:p>
    <w:p w14:paraId="5F9775DB" w14:textId="77777777" w:rsidR="00F21D0A" w:rsidRDefault="00F21D0A">
      <w:pPr>
        <w:jc w:val="both"/>
        <w:rPr>
          <w:sz w:val="20"/>
        </w:rPr>
      </w:pPr>
    </w:p>
    <w:p w14:paraId="5091347D" w14:textId="77777777" w:rsidR="00F21D0A" w:rsidRDefault="00F21D0A">
      <w:pPr>
        <w:spacing w:after="40"/>
        <w:ind w:left="-720" w:firstLine="720"/>
        <w:jc w:val="both"/>
        <w:rPr>
          <w:b/>
          <w:smallCaps/>
          <w:sz w:val="20"/>
          <w:u w:val="single"/>
        </w:rPr>
      </w:pPr>
      <w:r>
        <w:rPr>
          <w:b/>
          <w:smallCaps/>
          <w:sz w:val="20"/>
          <w:u w:val="single"/>
        </w:rPr>
        <w:t>Languages:</w:t>
      </w:r>
      <w:r>
        <w:rPr>
          <w:sz w:val="20"/>
        </w:rPr>
        <w:t xml:space="preserve"> Java, JavaScript</w:t>
      </w:r>
      <w:r w:rsidR="00196BB3">
        <w:rPr>
          <w:sz w:val="20"/>
        </w:rPr>
        <w:t>,</w:t>
      </w:r>
      <w:r w:rsidR="00196BB3" w:rsidRPr="00196BB3">
        <w:rPr>
          <w:rFonts w:ascii="Arial" w:hAnsi="Arial" w:cs="Arial"/>
          <w:color w:val="002325"/>
          <w:sz w:val="27"/>
          <w:szCs w:val="27"/>
          <w:shd w:val="clear" w:color="auto" w:fill="FFFFFF"/>
        </w:rPr>
        <w:t xml:space="preserve"> </w:t>
      </w:r>
      <w:r w:rsidR="00196BB3" w:rsidRPr="00196BB3">
        <w:rPr>
          <w:sz w:val="20"/>
        </w:rPr>
        <w:t>TypeScript</w:t>
      </w:r>
      <w:r>
        <w:rPr>
          <w:sz w:val="20"/>
        </w:rPr>
        <w:t xml:space="preserve">, </w:t>
      </w:r>
      <w:r w:rsidR="00387FF6">
        <w:rPr>
          <w:sz w:val="20"/>
        </w:rPr>
        <w:t xml:space="preserve">Python, </w:t>
      </w:r>
      <w:r w:rsidR="00DB601E">
        <w:rPr>
          <w:sz w:val="20"/>
        </w:rPr>
        <w:t>jQuery</w:t>
      </w:r>
      <w:r w:rsidR="000F34FC">
        <w:rPr>
          <w:sz w:val="20"/>
        </w:rPr>
        <w:t xml:space="preserve">, </w:t>
      </w:r>
      <w:r w:rsidR="0039782B">
        <w:rPr>
          <w:sz w:val="20"/>
        </w:rPr>
        <w:t xml:space="preserve">Angular, </w:t>
      </w:r>
      <w:r w:rsidR="006D4180">
        <w:rPr>
          <w:sz w:val="20"/>
        </w:rPr>
        <w:t xml:space="preserve">C, </w:t>
      </w:r>
      <w:r w:rsidR="0039782B">
        <w:rPr>
          <w:sz w:val="20"/>
        </w:rPr>
        <w:t>C++</w:t>
      </w:r>
      <w:r w:rsidR="006D4180">
        <w:rPr>
          <w:sz w:val="20"/>
        </w:rPr>
        <w:t>,</w:t>
      </w:r>
      <w:r>
        <w:rPr>
          <w:sz w:val="20"/>
        </w:rPr>
        <w:t xml:space="preserve"> Oracle PL/SQL</w:t>
      </w:r>
      <w:r w:rsidR="00CE7D16">
        <w:rPr>
          <w:sz w:val="20"/>
        </w:rPr>
        <w:t>,</w:t>
      </w:r>
      <w:r>
        <w:rPr>
          <w:sz w:val="20"/>
        </w:rPr>
        <w:t xml:space="preserve"> Groovy </w:t>
      </w:r>
    </w:p>
    <w:p w14:paraId="6D9788C2" w14:textId="77777777" w:rsidR="00F21D0A" w:rsidRDefault="00F21D0A">
      <w:pPr>
        <w:jc w:val="both"/>
        <w:rPr>
          <w:sz w:val="20"/>
        </w:rPr>
      </w:pPr>
      <w:r>
        <w:rPr>
          <w:b/>
          <w:smallCaps/>
          <w:sz w:val="20"/>
          <w:u w:val="single"/>
        </w:rPr>
        <w:t>Web Services</w:t>
      </w:r>
      <w:r>
        <w:rPr>
          <w:b/>
          <w:sz w:val="20"/>
          <w:u w:val="single"/>
        </w:rPr>
        <w:t>:</w:t>
      </w:r>
      <w:r>
        <w:rPr>
          <w:sz w:val="20"/>
        </w:rPr>
        <w:t xml:space="preserve"> </w:t>
      </w:r>
      <w:r w:rsidR="00E657DB">
        <w:rPr>
          <w:sz w:val="20"/>
        </w:rPr>
        <w:t xml:space="preserve">Spring Boot, </w:t>
      </w:r>
      <w:r w:rsidR="003F3E6A">
        <w:rPr>
          <w:sz w:val="20"/>
        </w:rPr>
        <w:t>Spring MVC</w:t>
      </w:r>
      <w:r w:rsidR="000B11AD">
        <w:rPr>
          <w:sz w:val="20"/>
        </w:rPr>
        <w:t>,</w:t>
      </w:r>
      <w:r w:rsidR="003F3E6A">
        <w:rPr>
          <w:sz w:val="20"/>
        </w:rPr>
        <w:t xml:space="preserve"> </w:t>
      </w:r>
      <w:r w:rsidR="00DB601E">
        <w:rPr>
          <w:sz w:val="20"/>
        </w:rPr>
        <w:t>RESTful</w:t>
      </w:r>
      <w:r w:rsidR="000B11AD">
        <w:rPr>
          <w:sz w:val="20"/>
        </w:rPr>
        <w:t xml:space="preserve"> </w:t>
      </w:r>
      <w:r w:rsidR="00D907CB">
        <w:rPr>
          <w:sz w:val="20"/>
        </w:rPr>
        <w:t>(</w:t>
      </w:r>
      <w:r>
        <w:rPr>
          <w:sz w:val="20"/>
        </w:rPr>
        <w:t>JAX-RS, JAX-WS</w:t>
      </w:r>
      <w:r w:rsidR="00D907CB">
        <w:rPr>
          <w:sz w:val="20"/>
        </w:rPr>
        <w:t>), SOAP(JAX-WS, JAX-RPC</w:t>
      </w:r>
      <w:r w:rsidR="000B11AD">
        <w:rPr>
          <w:sz w:val="20"/>
        </w:rPr>
        <w:t>,</w:t>
      </w:r>
      <w:r w:rsidR="00D907CB">
        <w:rPr>
          <w:sz w:val="20"/>
        </w:rPr>
        <w:t xml:space="preserve"> </w:t>
      </w:r>
      <w:r>
        <w:rPr>
          <w:sz w:val="20"/>
        </w:rPr>
        <w:t>Apache Axis</w:t>
      </w:r>
      <w:r w:rsidR="000B11AD">
        <w:rPr>
          <w:sz w:val="20"/>
        </w:rPr>
        <w:t>)</w:t>
      </w:r>
    </w:p>
    <w:p w14:paraId="69666326" w14:textId="77777777" w:rsidR="002C7BE4" w:rsidRDefault="006436CF" w:rsidP="002C7BE4">
      <w:pPr>
        <w:jc w:val="both"/>
        <w:rPr>
          <w:sz w:val="20"/>
        </w:rPr>
      </w:pPr>
      <w:r>
        <w:rPr>
          <w:b/>
          <w:smallCaps/>
          <w:sz w:val="20"/>
          <w:u w:val="single"/>
        </w:rPr>
        <w:t xml:space="preserve">CLoud </w:t>
      </w:r>
      <w:r>
        <w:rPr>
          <w:b/>
          <w:sz w:val="20"/>
          <w:u w:val="single"/>
        </w:rPr>
        <w:t>:</w:t>
      </w:r>
      <w:r>
        <w:rPr>
          <w:sz w:val="20"/>
        </w:rPr>
        <w:t xml:space="preserve"> </w:t>
      </w:r>
      <w:hyperlink r:id="rId8" w:history="1">
        <w:r w:rsidRPr="00E600DB">
          <w:rPr>
            <w:rStyle w:val="Hyperlink"/>
            <w:sz w:val="20"/>
          </w:rPr>
          <w:t>OpenShift</w:t>
        </w:r>
      </w:hyperlink>
      <w:r>
        <w:rPr>
          <w:sz w:val="20"/>
        </w:rPr>
        <w:t>(</w:t>
      </w:r>
      <w:r w:rsidRPr="00251B5B">
        <w:rPr>
          <w:sz w:val="20"/>
        </w:rPr>
        <w:t>Kubernetes</w:t>
      </w:r>
      <w:r>
        <w:rPr>
          <w:sz w:val="20"/>
        </w:rPr>
        <w:t xml:space="preserve">) </w:t>
      </w:r>
      <w:hyperlink r:id="rId9" w:history="1">
        <w:r w:rsidR="002C7BE4" w:rsidRPr="00200011">
          <w:rPr>
            <w:rStyle w:val="Hyperlink"/>
            <w:sz w:val="20"/>
          </w:rPr>
          <w:t>AWS</w:t>
        </w:r>
      </w:hyperlink>
      <w:r w:rsidR="00B70B3D">
        <w:rPr>
          <w:sz w:val="20"/>
        </w:rPr>
        <w:t xml:space="preserve">, </w:t>
      </w:r>
      <w:hyperlink r:id="rId10" w:history="1">
        <w:r w:rsidR="00B70B3D">
          <w:rPr>
            <w:rStyle w:val="Hyperlink"/>
            <w:smallCaps/>
            <w:sz w:val="20"/>
          </w:rPr>
          <w:t>GCP</w:t>
        </w:r>
      </w:hyperlink>
      <w:r w:rsidR="002C7BE4">
        <w:rPr>
          <w:smallCaps/>
          <w:sz w:val="20"/>
        </w:rPr>
        <w:t>,</w:t>
      </w:r>
      <w:r w:rsidR="00B70B3D">
        <w:rPr>
          <w:smallCaps/>
          <w:sz w:val="20"/>
        </w:rPr>
        <w:t xml:space="preserve"> </w:t>
      </w:r>
      <w:hyperlink r:id="rId11" w:history="1">
        <w:r w:rsidR="00B70B3D" w:rsidRPr="00B70B3D">
          <w:rPr>
            <w:rStyle w:val="Hyperlink"/>
            <w:smallCaps/>
            <w:sz w:val="20"/>
          </w:rPr>
          <w:t>OCI</w:t>
        </w:r>
      </w:hyperlink>
      <w:r w:rsidR="00B70B3D">
        <w:rPr>
          <w:smallCaps/>
          <w:sz w:val="20"/>
        </w:rPr>
        <w:t>,</w:t>
      </w:r>
      <w:r w:rsidR="002C7BE4" w:rsidRPr="006436CF">
        <w:rPr>
          <w:sz w:val="20"/>
        </w:rPr>
        <w:t xml:space="preserve"> </w:t>
      </w:r>
      <w:hyperlink r:id="rId12" w:history="1">
        <w:r w:rsidRPr="005E77CD">
          <w:rPr>
            <w:rStyle w:val="Hyperlink"/>
            <w:sz w:val="20"/>
          </w:rPr>
          <w:t>PCF</w:t>
        </w:r>
      </w:hyperlink>
      <w:r>
        <w:rPr>
          <w:sz w:val="20"/>
        </w:rPr>
        <w:t xml:space="preserve">, </w:t>
      </w:r>
      <w:hyperlink r:id="rId13" w:history="1">
        <w:r w:rsidRPr="005E77CD">
          <w:rPr>
            <w:rStyle w:val="Hyperlink"/>
            <w:sz w:val="20"/>
          </w:rPr>
          <w:t>Azure</w:t>
        </w:r>
      </w:hyperlink>
    </w:p>
    <w:p w14:paraId="17F69F92" w14:textId="77777777" w:rsidR="00F21D0A" w:rsidRPr="00A3143E" w:rsidRDefault="00F21D0A" w:rsidP="002C7BE4">
      <w:pPr>
        <w:jc w:val="both"/>
        <w:rPr>
          <w:smallCaps/>
          <w:sz w:val="20"/>
        </w:rPr>
      </w:pPr>
      <w:r>
        <w:rPr>
          <w:b/>
          <w:smallCaps/>
          <w:sz w:val="20"/>
          <w:u w:val="single"/>
        </w:rPr>
        <w:t>Application Servers:</w:t>
      </w:r>
      <w:r>
        <w:rPr>
          <w:sz w:val="20"/>
        </w:rPr>
        <w:t xml:space="preserve">  </w:t>
      </w:r>
      <w:r w:rsidR="001579B9">
        <w:rPr>
          <w:sz w:val="20"/>
        </w:rPr>
        <w:t>,</w:t>
      </w:r>
      <w:r w:rsidR="00C9119D">
        <w:rPr>
          <w:sz w:val="20"/>
        </w:rPr>
        <w:t xml:space="preserve">Tomcat, </w:t>
      </w:r>
      <w:r>
        <w:rPr>
          <w:sz w:val="20"/>
        </w:rPr>
        <w:t>Oracle WebLogic,</w:t>
      </w:r>
      <w:r>
        <w:rPr>
          <w:smallCaps/>
          <w:sz w:val="20"/>
        </w:rPr>
        <w:t xml:space="preserve"> JBoss</w:t>
      </w:r>
      <w:r w:rsidR="006436CF" w:rsidRPr="00A3143E">
        <w:rPr>
          <w:smallCaps/>
          <w:sz w:val="20"/>
        </w:rPr>
        <w:t xml:space="preserve"> </w:t>
      </w:r>
    </w:p>
    <w:p w14:paraId="6B5453B1" w14:textId="08D3732A" w:rsidR="00007F13" w:rsidRDefault="00007F13" w:rsidP="0076495D">
      <w:pPr>
        <w:spacing w:after="40"/>
        <w:ind w:left="-720" w:firstLine="720"/>
        <w:jc w:val="both"/>
        <w:rPr>
          <w:sz w:val="20"/>
        </w:rPr>
      </w:pPr>
      <w:r>
        <w:rPr>
          <w:b/>
          <w:smallCaps/>
          <w:sz w:val="20"/>
          <w:u w:val="single"/>
        </w:rPr>
        <w:t>AI Tools:</w:t>
      </w:r>
      <w:r>
        <w:rPr>
          <w:sz w:val="20"/>
        </w:rPr>
        <w:t xml:space="preserve">  </w:t>
      </w:r>
      <w:hyperlink r:id="rId14" w:history="1">
        <w:r w:rsidRPr="00007F13">
          <w:rPr>
            <w:rStyle w:val="Hyperlink"/>
            <w:sz w:val="20"/>
          </w:rPr>
          <w:t>Github Copilot</w:t>
        </w:r>
      </w:hyperlink>
      <w:r>
        <w:rPr>
          <w:sz w:val="20"/>
        </w:rPr>
        <w:t xml:space="preserve">, </w:t>
      </w:r>
      <w:hyperlink r:id="rId15" w:history="1">
        <w:r w:rsidRPr="00007F13">
          <w:rPr>
            <w:rStyle w:val="Hyperlink"/>
            <w:sz w:val="20"/>
          </w:rPr>
          <w:t>Tachyon</w:t>
        </w:r>
      </w:hyperlink>
      <w:r>
        <w:rPr>
          <w:sz w:val="20"/>
        </w:rPr>
        <w:t xml:space="preserve">, </w:t>
      </w:r>
      <w:hyperlink r:id="rId16" w:history="1">
        <w:r w:rsidRPr="00007F13">
          <w:rPr>
            <w:rStyle w:val="Hyperlink"/>
            <w:sz w:val="20"/>
          </w:rPr>
          <w:t>AppMap</w:t>
        </w:r>
      </w:hyperlink>
      <w:r w:rsidR="0076495D">
        <w:rPr>
          <w:sz w:val="20"/>
        </w:rPr>
        <w:t xml:space="preserve">, </w:t>
      </w:r>
      <w:hyperlink r:id="rId17" w:history="1">
        <w:r w:rsidR="0076495D" w:rsidRPr="0076495D">
          <w:rPr>
            <w:rStyle w:val="Hyperlink"/>
            <w:sz w:val="20"/>
          </w:rPr>
          <w:t>Kiro</w:t>
        </w:r>
      </w:hyperlink>
      <w:r w:rsidR="0076495D">
        <w:rPr>
          <w:sz w:val="20"/>
        </w:rPr>
        <w:t xml:space="preserve">, </w:t>
      </w:r>
      <w:hyperlink r:id="rId18" w:history="1">
        <w:r w:rsidR="0076495D" w:rsidRPr="0076495D">
          <w:rPr>
            <w:rStyle w:val="Hyperlink"/>
            <w:sz w:val="20"/>
          </w:rPr>
          <w:t>Google AI Studio</w:t>
        </w:r>
      </w:hyperlink>
    </w:p>
    <w:p w14:paraId="1D1B9B39" w14:textId="77777777" w:rsidR="00F21D0A" w:rsidRDefault="00F21D0A" w:rsidP="00DB48FD">
      <w:pPr>
        <w:spacing w:after="40"/>
        <w:jc w:val="both"/>
        <w:rPr>
          <w:b/>
          <w:smallCaps/>
          <w:sz w:val="20"/>
          <w:u w:val="single"/>
        </w:rPr>
      </w:pPr>
      <w:r>
        <w:rPr>
          <w:b/>
          <w:smallCaps/>
          <w:sz w:val="20"/>
          <w:u w:val="single"/>
        </w:rPr>
        <w:t>Database:</w:t>
      </w:r>
      <w:r>
        <w:rPr>
          <w:sz w:val="20"/>
        </w:rPr>
        <w:t xml:space="preserve"> </w:t>
      </w:r>
      <w:r w:rsidR="00BF0DEE">
        <w:rPr>
          <w:sz w:val="20"/>
        </w:rPr>
        <w:t xml:space="preserve">Sql Server, </w:t>
      </w:r>
      <w:r>
        <w:rPr>
          <w:sz w:val="20"/>
        </w:rPr>
        <w:t xml:space="preserve">Oracle, Oracle Streams, MySQL, </w:t>
      </w:r>
      <w:r w:rsidR="00DB48FD">
        <w:rPr>
          <w:sz w:val="20"/>
        </w:rPr>
        <w:t>DB</w:t>
      </w:r>
      <w:r>
        <w:rPr>
          <w:sz w:val="20"/>
        </w:rPr>
        <w:t xml:space="preserve"> Modeling and Design, SQL Developer, Toad, DBartisan, Sybase</w:t>
      </w:r>
      <w:r w:rsidR="00DB48FD">
        <w:rPr>
          <w:sz w:val="20"/>
        </w:rPr>
        <w:tab/>
      </w:r>
    </w:p>
    <w:p w14:paraId="471E9F2A" w14:textId="77777777" w:rsidR="00F21D0A" w:rsidRPr="00B57499" w:rsidRDefault="004E05FE" w:rsidP="00B57499">
      <w:pPr>
        <w:spacing w:after="40"/>
        <w:ind w:left="-720" w:firstLine="720"/>
        <w:jc w:val="both"/>
        <w:rPr>
          <w:sz w:val="20"/>
        </w:rPr>
      </w:pPr>
      <w:r w:rsidRPr="004E05FE">
        <w:rPr>
          <w:b/>
          <w:smallCaps/>
          <w:sz w:val="20"/>
          <w:u w:val="single"/>
        </w:rPr>
        <w:t>Observability &amp; Monitoring</w:t>
      </w:r>
      <w:r w:rsidR="00F21D0A">
        <w:rPr>
          <w:b/>
          <w:sz w:val="20"/>
          <w:u w:val="single"/>
        </w:rPr>
        <w:t>:</w:t>
      </w:r>
      <w:r w:rsidR="00F21D0A">
        <w:rPr>
          <w:sz w:val="20"/>
        </w:rPr>
        <w:t xml:space="preserve"> </w:t>
      </w:r>
      <w:r>
        <w:rPr>
          <w:sz w:val="20"/>
        </w:rPr>
        <w:t>Grafana,</w:t>
      </w:r>
      <w:r w:rsidR="004C3E22">
        <w:rPr>
          <w:sz w:val="20"/>
        </w:rPr>
        <w:t xml:space="preserve"> </w:t>
      </w:r>
      <w:r>
        <w:rPr>
          <w:sz w:val="20"/>
        </w:rPr>
        <w:t>Splunk,</w:t>
      </w:r>
      <w:r w:rsidR="004C3E22">
        <w:rPr>
          <w:sz w:val="20"/>
        </w:rPr>
        <w:t xml:space="preserve"> </w:t>
      </w:r>
      <w:r>
        <w:rPr>
          <w:sz w:val="20"/>
        </w:rPr>
        <w:t>Vista,</w:t>
      </w:r>
      <w:r w:rsidR="004C3E22">
        <w:rPr>
          <w:sz w:val="20"/>
        </w:rPr>
        <w:t xml:space="preserve"> </w:t>
      </w:r>
      <w:r w:rsidR="00263476">
        <w:rPr>
          <w:sz w:val="20"/>
        </w:rPr>
        <w:t xml:space="preserve">SolarWinds, </w:t>
      </w:r>
      <w:r w:rsidR="00F21D0A">
        <w:rPr>
          <w:sz w:val="20"/>
        </w:rPr>
        <w:t>Wily, SevOne, Hobbit, Nagios, VisualVM,</w:t>
      </w:r>
      <w:r w:rsidR="00B57499">
        <w:rPr>
          <w:sz w:val="20"/>
        </w:rPr>
        <w:t xml:space="preserve">, </w:t>
      </w:r>
      <w:r w:rsidR="00F21D0A">
        <w:rPr>
          <w:sz w:val="20"/>
        </w:rPr>
        <w:t>JDK Tools</w:t>
      </w:r>
      <w:r w:rsidR="00F21D0A">
        <w:rPr>
          <w:b/>
          <w:smallCaps/>
          <w:sz w:val="20"/>
          <w:u w:val="single"/>
        </w:rPr>
        <w:t xml:space="preserve"> </w:t>
      </w:r>
    </w:p>
    <w:p w14:paraId="7CCCF6B4" w14:textId="77777777" w:rsidR="00501EFF" w:rsidRDefault="00501EFF" w:rsidP="00501EFF">
      <w:pPr>
        <w:spacing w:after="40"/>
        <w:jc w:val="both"/>
        <w:rPr>
          <w:b/>
          <w:smallCaps/>
          <w:sz w:val="20"/>
          <w:u w:val="single"/>
        </w:rPr>
      </w:pPr>
      <w:r w:rsidRPr="00501EFF">
        <w:rPr>
          <w:b/>
          <w:smallCaps/>
          <w:sz w:val="20"/>
          <w:u w:val="single"/>
        </w:rPr>
        <w:t>DevOps &amp; CI/CD</w:t>
      </w:r>
      <w:r>
        <w:rPr>
          <w:b/>
          <w:smallCaps/>
          <w:sz w:val="20"/>
          <w:u w:val="single"/>
        </w:rPr>
        <w:t xml:space="preserve">: </w:t>
      </w:r>
      <w:r w:rsidRPr="00501EFF">
        <w:rPr>
          <w:sz w:val="20"/>
        </w:rPr>
        <w:t>GitHub Actions</w:t>
      </w:r>
      <w:r>
        <w:rPr>
          <w:sz w:val="20"/>
        </w:rPr>
        <w:t xml:space="preserve">, </w:t>
      </w:r>
      <w:r w:rsidRPr="00501EFF">
        <w:rPr>
          <w:sz w:val="20"/>
        </w:rPr>
        <w:t>Jenkins</w:t>
      </w:r>
      <w:r w:rsidR="00BB3C49">
        <w:rPr>
          <w:sz w:val="20"/>
        </w:rPr>
        <w:t xml:space="preserve">, </w:t>
      </w:r>
      <w:hyperlink r:id="rId19" w:history="1">
        <w:r w:rsidR="00BB3C49" w:rsidRPr="00BB3C49">
          <w:rPr>
            <w:rStyle w:val="Hyperlink"/>
            <w:sz w:val="20"/>
          </w:rPr>
          <w:t>Harness</w:t>
        </w:r>
      </w:hyperlink>
    </w:p>
    <w:p w14:paraId="5E215F89" w14:textId="77777777" w:rsidR="00ED74F5" w:rsidRDefault="00ED74F5" w:rsidP="00ED74F5">
      <w:pPr>
        <w:spacing w:after="40"/>
        <w:jc w:val="both"/>
        <w:rPr>
          <w:sz w:val="20"/>
        </w:rPr>
      </w:pPr>
      <w:r>
        <w:rPr>
          <w:b/>
          <w:smallCaps/>
          <w:sz w:val="20"/>
          <w:u w:val="single"/>
        </w:rPr>
        <w:t xml:space="preserve">performance tools:  </w:t>
      </w:r>
      <w:r>
        <w:rPr>
          <w:sz w:val="20"/>
        </w:rPr>
        <w:t>jMeter, Blazemeter</w:t>
      </w:r>
    </w:p>
    <w:p w14:paraId="415AE642" w14:textId="77777777" w:rsidR="00DA7603" w:rsidRDefault="00DA7603" w:rsidP="00DA7603">
      <w:pPr>
        <w:jc w:val="both"/>
        <w:rPr>
          <w:sz w:val="20"/>
        </w:rPr>
      </w:pPr>
      <w:r>
        <w:rPr>
          <w:b/>
          <w:smallCaps/>
          <w:sz w:val="20"/>
          <w:u w:val="single"/>
        </w:rPr>
        <w:t>Testing tools</w:t>
      </w:r>
      <w:r>
        <w:rPr>
          <w:sz w:val="20"/>
        </w:rPr>
        <w:t xml:space="preserve">, </w:t>
      </w:r>
      <w:hyperlink r:id="rId20" w:history="1">
        <w:r w:rsidRPr="000C2E3A">
          <w:rPr>
            <w:rStyle w:val="Hyperlink"/>
            <w:sz w:val="20"/>
          </w:rPr>
          <w:t>PlayWright</w:t>
        </w:r>
      </w:hyperlink>
      <w:r>
        <w:rPr>
          <w:sz w:val="20"/>
        </w:rPr>
        <w:t>,</w:t>
      </w:r>
      <w:r w:rsidRPr="000C2E3A">
        <w:rPr>
          <w:sz w:val="20"/>
        </w:rPr>
        <w:t xml:space="preserve"> </w:t>
      </w:r>
      <w:hyperlink r:id="rId21" w:history="1">
        <w:r w:rsidRPr="000C2E3A">
          <w:rPr>
            <w:rStyle w:val="Hyperlink"/>
            <w:sz w:val="20"/>
          </w:rPr>
          <w:t xml:space="preserve">HyperExecute </w:t>
        </w:r>
      </w:hyperlink>
      <w:r>
        <w:rPr>
          <w:sz w:val="20"/>
        </w:rPr>
        <w:t xml:space="preserve">, </w:t>
      </w:r>
      <w:hyperlink r:id="rId22" w:history="1">
        <w:r w:rsidRPr="000C2E3A">
          <w:rPr>
            <w:rStyle w:val="Hyperlink"/>
            <w:sz w:val="20"/>
          </w:rPr>
          <w:t>Selenium</w:t>
        </w:r>
      </w:hyperlink>
    </w:p>
    <w:p w14:paraId="5740437F" w14:textId="77777777" w:rsidR="00F21D0A" w:rsidRDefault="00F21D0A">
      <w:pPr>
        <w:spacing w:after="40"/>
        <w:ind w:left="-720" w:firstLine="720"/>
        <w:jc w:val="both"/>
        <w:rPr>
          <w:sz w:val="20"/>
        </w:rPr>
      </w:pPr>
      <w:r>
        <w:rPr>
          <w:b/>
          <w:smallCaps/>
          <w:sz w:val="20"/>
          <w:u w:val="single"/>
        </w:rPr>
        <w:t>Profiling Tools</w:t>
      </w:r>
      <w:r>
        <w:rPr>
          <w:b/>
          <w:sz w:val="20"/>
          <w:u w:val="single"/>
        </w:rPr>
        <w:t>:</w:t>
      </w:r>
      <w:r>
        <w:rPr>
          <w:sz w:val="20"/>
        </w:rPr>
        <w:t xml:space="preserve"> </w:t>
      </w:r>
      <w:r w:rsidR="001579B9">
        <w:rPr>
          <w:sz w:val="20"/>
        </w:rPr>
        <w:t>Intellij ,</w:t>
      </w:r>
      <w:r>
        <w:rPr>
          <w:sz w:val="20"/>
        </w:rPr>
        <w:t xml:space="preserve">Eclipse, </w:t>
      </w:r>
      <w:r w:rsidR="00263476">
        <w:rPr>
          <w:sz w:val="20"/>
        </w:rPr>
        <w:t>NetBeans, Wily</w:t>
      </w:r>
    </w:p>
    <w:p w14:paraId="576A50F4" w14:textId="77777777" w:rsidR="00080D57" w:rsidRDefault="00080D57" w:rsidP="00080D57">
      <w:pPr>
        <w:spacing w:after="40"/>
        <w:ind w:left="-720" w:firstLine="720"/>
        <w:jc w:val="both"/>
        <w:rPr>
          <w:sz w:val="20"/>
        </w:rPr>
      </w:pPr>
      <w:r>
        <w:rPr>
          <w:b/>
          <w:smallCaps/>
          <w:sz w:val="20"/>
          <w:u w:val="single"/>
        </w:rPr>
        <w:t>Messaging/event streaming</w:t>
      </w:r>
      <w:r>
        <w:rPr>
          <w:b/>
          <w:sz w:val="20"/>
          <w:u w:val="single"/>
        </w:rPr>
        <w:t>:</w:t>
      </w:r>
      <w:r>
        <w:rPr>
          <w:sz w:val="20"/>
        </w:rPr>
        <w:t xml:space="preserve"> Apache Kafka, RabbitMQ, Amazon SQS/SNS</w:t>
      </w:r>
    </w:p>
    <w:p w14:paraId="24B0771C" w14:textId="77777777" w:rsidR="00DA7603" w:rsidRDefault="00DA7603">
      <w:pPr>
        <w:spacing w:after="40"/>
        <w:jc w:val="both"/>
        <w:rPr>
          <w:b/>
          <w:smallCaps/>
          <w:sz w:val="20"/>
          <w:u w:val="single"/>
        </w:rPr>
      </w:pPr>
      <w:r w:rsidRPr="00DA7603">
        <w:rPr>
          <w:b/>
          <w:smallCaps/>
          <w:sz w:val="20"/>
          <w:u w:val="single"/>
        </w:rPr>
        <w:t>Security &amp; Governance</w:t>
      </w:r>
      <w:r>
        <w:rPr>
          <w:b/>
          <w:smallCaps/>
          <w:sz w:val="20"/>
          <w:u w:val="single"/>
        </w:rPr>
        <w:t xml:space="preserve">:  </w:t>
      </w:r>
      <w:r>
        <w:rPr>
          <w:sz w:val="20"/>
        </w:rPr>
        <w:t xml:space="preserve">OAuth2, </w:t>
      </w:r>
      <w:r w:rsidRPr="00DA7603">
        <w:rPr>
          <w:sz w:val="20"/>
        </w:rPr>
        <w:t>HashiCorp Vault, Azure Key Vault</w:t>
      </w:r>
      <w:r>
        <w:rPr>
          <w:sz w:val="20"/>
        </w:rPr>
        <w:t xml:space="preserve">, </w:t>
      </w:r>
      <w:r w:rsidR="000305B6">
        <w:rPr>
          <w:sz w:val="20"/>
        </w:rPr>
        <w:t>Hyper execute</w:t>
      </w:r>
      <w:r>
        <w:rPr>
          <w:sz w:val="20"/>
        </w:rPr>
        <w:t xml:space="preserve"> Secrets</w:t>
      </w:r>
    </w:p>
    <w:p w14:paraId="20D6382D" w14:textId="77777777" w:rsidR="00F21D0A" w:rsidRDefault="00F21D0A">
      <w:pPr>
        <w:spacing w:after="40"/>
        <w:jc w:val="both"/>
        <w:rPr>
          <w:b/>
          <w:smallCaps/>
          <w:sz w:val="20"/>
          <w:u w:val="single"/>
        </w:rPr>
      </w:pPr>
      <w:r>
        <w:rPr>
          <w:b/>
          <w:smallCaps/>
          <w:sz w:val="20"/>
          <w:u w:val="single"/>
        </w:rPr>
        <w:t>Change Management Tools:</w:t>
      </w:r>
      <w:r>
        <w:rPr>
          <w:sz w:val="20"/>
        </w:rPr>
        <w:t xml:space="preserve"> Git,</w:t>
      </w:r>
      <w:r w:rsidR="00E52C27">
        <w:rPr>
          <w:sz w:val="20"/>
        </w:rPr>
        <w:t xml:space="preserve"> </w:t>
      </w:r>
      <w:hyperlink r:id="rId23" w:history="1">
        <w:r w:rsidR="005E10F5" w:rsidRPr="005E10F5">
          <w:rPr>
            <w:rStyle w:val="Hyperlink"/>
            <w:sz w:val="20"/>
          </w:rPr>
          <w:t>Github</w:t>
        </w:r>
      </w:hyperlink>
      <w:r w:rsidR="00E52C27">
        <w:rPr>
          <w:sz w:val="20"/>
        </w:rPr>
        <w:t xml:space="preserve">, </w:t>
      </w:r>
      <w:r w:rsidR="00E52C27">
        <w:rPr>
          <w:smallCaps/>
          <w:sz w:val="20"/>
        </w:rPr>
        <w:t xml:space="preserve">JIRA, </w:t>
      </w:r>
      <w:r w:rsidR="00E52C27">
        <w:rPr>
          <w:smallCaps/>
          <w:color w:val="000000"/>
          <w:sz w:val="20"/>
        </w:rPr>
        <w:t>Confulence</w:t>
      </w:r>
      <w:r w:rsidR="00E52C27">
        <w:rPr>
          <w:b/>
          <w:smallCaps/>
          <w:color w:val="000000"/>
          <w:sz w:val="20"/>
        </w:rPr>
        <w:t xml:space="preserve">, </w:t>
      </w:r>
      <w:r>
        <w:rPr>
          <w:sz w:val="20"/>
        </w:rPr>
        <w:t>Gerrit, SVN, CVS, Rally, Doors, Remedy, Twiki, UCM, Quality Center, StarTeam, Object Cycle</w:t>
      </w:r>
      <w:r>
        <w:rPr>
          <w:smallCaps/>
          <w:sz w:val="20"/>
        </w:rPr>
        <w:t xml:space="preserve">, </w:t>
      </w:r>
      <w:r>
        <w:rPr>
          <w:color w:val="000000"/>
          <w:sz w:val="20"/>
        </w:rPr>
        <w:t xml:space="preserve">MS SharePoint, MS OneNote, </w:t>
      </w:r>
    </w:p>
    <w:p w14:paraId="5535E95E" w14:textId="77777777" w:rsidR="00F21D0A" w:rsidRDefault="00F21D0A">
      <w:pPr>
        <w:spacing w:after="40"/>
        <w:ind w:left="-720" w:firstLine="720"/>
        <w:jc w:val="both"/>
        <w:rPr>
          <w:b/>
          <w:smallCaps/>
          <w:sz w:val="20"/>
          <w:u w:val="single"/>
        </w:rPr>
      </w:pPr>
      <w:r>
        <w:rPr>
          <w:b/>
          <w:smallCaps/>
          <w:sz w:val="20"/>
          <w:u w:val="single"/>
        </w:rPr>
        <w:t>Continuous Integration Tools:</w:t>
      </w:r>
      <w:r>
        <w:rPr>
          <w:sz w:val="20"/>
        </w:rPr>
        <w:t xml:space="preserve"> </w:t>
      </w:r>
      <w:r w:rsidR="001579B9">
        <w:rPr>
          <w:sz w:val="20"/>
        </w:rPr>
        <w:t xml:space="preserve">Gradle, </w:t>
      </w:r>
      <w:r>
        <w:rPr>
          <w:sz w:val="20"/>
        </w:rPr>
        <w:t xml:space="preserve">Maven, Ant, </w:t>
      </w:r>
      <w:r w:rsidR="00E52C27">
        <w:rPr>
          <w:sz w:val="20"/>
        </w:rPr>
        <w:t xml:space="preserve">SonarQube, </w:t>
      </w:r>
      <w:r>
        <w:rPr>
          <w:sz w:val="20"/>
        </w:rPr>
        <w:t xml:space="preserve">Cobertura, </w:t>
      </w:r>
      <w:r w:rsidR="005333BE">
        <w:rPr>
          <w:sz w:val="20"/>
        </w:rPr>
        <w:t>Find Bugs</w:t>
      </w:r>
      <w:r>
        <w:rPr>
          <w:sz w:val="20"/>
        </w:rPr>
        <w:t>, Fortify 360, Checkstyle, JUnit, Jenkins</w:t>
      </w:r>
    </w:p>
    <w:p w14:paraId="10469EE2" w14:textId="77777777" w:rsidR="004E05FE" w:rsidRPr="004E05FE" w:rsidRDefault="00F21D0A" w:rsidP="004E05FE">
      <w:pPr>
        <w:spacing w:after="40"/>
        <w:ind w:left="-720" w:firstLine="720"/>
        <w:jc w:val="both"/>
        <w:rPr>
          <w:sz w:val="20"/>
        </w:rPr>
      </w:pPr>
      <w:r>
        <w:rPr>
          <w:b/>
          <w:smallCaps/>
          <w:sz w:val="20"/>
          <w:u w:val="single"/>
        </w:rPr>
        <w:t>Cisco Products</w:t>
      </w:r>
      <w:r>
        <w:rPr>
          <w:b/>
          <w:sz w:val="20"/>
          <w:u w:val="single"/>
        </w:rPr>
        <w:t>:</w:t>
      </w:r>
      <w:r>
        <w:rPr>
          <w:sz w:val="20"/>
        </w:rPr>
        <w:t xml:space="preserve"> CNR, BAC</w:t>
      </w:r>
      <w:r w:rsidR="00B57499">
        <w:rPr>
          <w:sz w:val="20"/>
        </w:rPr>
        <w:t>, HP BAC,</w:t>
      </w:r>
    </w:p>
    <w:p w14:paraId="0049EE84" w14:textId="77777777" w:rsidR="00F21D0A" w:rsidRDefault="00F21D0A">
      <w:pPr>
        <w:spacing w:after="40"/>
        <w:ind w:left="-720" w:firstLine="720"/>
        <w:jc w:val="both"/>
        <w:rPr>
          <w:b/>
          <w:smallCaps/>
          <w:sz w:val="20"/>
          <w:u w:val="single"/>
        </w:rPr>
      </w:pPr>
      <w:r>
        <w:rPr>
          <w:b/>
          <w:smallCaps/>
          <w:sz w:val="20"/>
          <w:u w:val="single"/>
        </w:rPr>
        <w:t>Os:</w:t>
      </w:r>
      <w:r>
        <w:rPr>
          <w:sz w:val="20"/>
        </w:rPr>
        <w:t xml:space="preserve"> Linux</w:t>
      </w:r>
      <w:r w:rsidR="00E52C27">
        <w:rPr>
          <w:sz w:val="20"/>
        </w:rPr>
        <w:t xml:space="preserve"> (Ubuntu, Red Hat, </w:t>
      </w:r>
      <w:r>
        <w:rPr>
          <w:sz w:val="20"/>
        </w:rPr>
        <w:t>Centos</w:t>
      </w:r>
      <w:r w:rsidR="00E52C27">
        <w:rPr>
          <w:sz w:val="20"/>
        </w:rPr>
        <w:t xml:space="preserve">), Mac OS X,  </w:t>
      </w:r>
      <w:r>
        <w:rPr>
          <w:sz w:val="20"/>
        </w:rPr>
        <w:t xml:space="preserve">Windows, Solaris, </w:t>
      </w:r>
    </w:p>
    <w:p w14:paraId="2F4FEA16" w14:textId="77777777" w:rsidR="00F21D0A" w:rsidRDefault="00F21D0A">
      <w:pPr>
        <w:jc w:val="both"/>
        <w:rPr>
          <w:sz w:val="20"/>
        </w:rPr>
      </w:pPr>
      <w:r>
        <w:rPr>
          <w:b/>
          <w:smallCaps/>
          <w:sz w:val="20"/>
          <w:u w:val="single"/>
        </w:rPr>
        <w:t>Other</w:t>
      </w:r>
      <w:r>
        <w:rPr>
          <w:b/>
          <w:sz w:val="20"/>
          <w:u w:val="single"/>
        </w:rPr>
        <w:t>:</w:t>
      </w:r>
      <w:r>
        <w:rPr>
          <w:sz w:val="20"/>
        </w:rPr>
        <w:t xml:space="preserve"> JBOSS drools, J2EE, Oracle Coherence, Oracle SOA Suite, Oracle Service Bus, JSP, Struts, Spring</w:t>
      </w:r>
      <w:r>
        <w:rPr>
          <w:color w:val="FF0000"/>
          <w:sz w:val="20"/>
        </w:rPr>
        <w:t xml:space="preserve"> (</w:t>
      </w:r>
      <w:r>
        <w:rPr>
          <w:sz w:val="20"/>
        </w:rPr>
        <w:t>Web Services, MVC, JDBC, WebFlow, AspectJ, Portlet), Netui Tag Library, Quartz, PageFlow, TIBCO, EJB, TopLink, XML, HTML, PowerBuilder, PFC, Netty, Google Protobufs, Guava, Jackson JSON, processor, Rabbit MQ, LifeRay, Por</w:t>
      </w:r>
      <w:r w:rsidR="003C02AD">
        <w:rPr>
          <w:sz w:val="20"/>
        </w:rPr>
        <w:t>t</w:t>
      </w:r>
      <w:r>
        <w:rPr>
          <w:sz w:val="20"/>
        </w:rPr>
        <w:t>lets, Mockito, Apache Solr, , AJAX</w:t>
      </w:r>
      <w:r w:rsidR="001579B9">
        <w:rPr>
          <w:sz w:val="20"/>
        </w:rPr>
        <w:t>, Kafka</w:t>
      </w:r>
      <w:r w:rsidR="008902D8">
        <w:rPr>
          <w:sz w:val="20"/>
        </w:rPr>
        <w:t>, ALM Octane</w:t>
      </w:r>
    </w:p>
    <w:p w14:paraId="27D4274F" w14:textId="77777777" w:rsidR="00F21D0A" w:rsidRDefault="00F21D0A">
      <w:pPr>
        <w:jc w:val="both"/>
        <w:rPr>
          <w:sz w:val="20"/>
        </w:rPr>
      </w:pPr>
    </w:p>
    <w:p w14:paraId="10F4D758" w14:textId="77777777" w:rsidR="00F21D0A" w:rsidRDefault="00F21D0A">
      <w:pPr>
        <w:shd w:val="clear" w:color="auto" w:fill="333333"/>
        <w:jc w:val="both"/>
        <w:rPr>
          <w:sz w:val="20"/>
        </w:rPr>
      </w:pPr>
      <w:r>
        <w:rPr>
          <w:b/>
          <w:spacing w:val="40"/>
          <w:sz w:val="20"/>
        </w:rPr>
        <w:t>EXPERIENCE</w:t>
      </w:r>
    </w:p>
    <w:p w14:paraId="1BF6160D" w14:textId="77777777" w:rsidR="00F21D0A" w:rsidRDefault="00F21D0A">
      <w:pPr>
        <w:jc w:val="both"/>
        <w:rPr>
          <w:sz w:val="20"/>
        </w:rPr>
      </w:pPr>
    </w:p>
    <w:p w14:paraId="4AB8A459" w14:textId="77777777" w:rsidR="00D43EB7" w:rsidRPr="000A3169" w:rsidRDefault="00D43EB7" w:rsidP="00D43EB7">
      <w:pPr>
        <w:jc w:val="both"/>
        <w:rPr>
          <w:smallCaps/>
          <w:spacing w:val="6"/>
          <w:sz w:val="22"/>
        </w:rPr>
      </w:pPr>
      <w:hyperlink r:id="rId24" w:history="1">
        <w:r w:rsidR="00580312">
          <w:rPr>
            <w:rStyle w:val="Hyperlink"/>
            <w:smallCaps/>
            <w:spacing w:val="6"/>
            <w:sz w:val="22"/>
          </w:rPr>
          <w:t>Cap Gemini</w:t>
        </w:r>
      </w:hyperlink>
      <w:r w:rsidR="00580312">
        <w:rPr>
          <w:smallCaps/>
          <w:spacing w:val="6"/>
          <w:sz w:val="22"/>
        </w:rPr>
        <w:t xml:space="preserve"> - </w:t>
      </w:r>
      <w:hyperlink r:id="rId25" w:history="1">
        <w:r w:rsidR="00580312" w:rsidRPr="001E0074">
          <w:rPr>
            <w:rStyle w:val="Hyperlink"/>
            <w:smallCaps/>
            <w:spacing w:val="6"/>
            <w:sz w:val="22"/>
          </w:rPr>
          <w:t>Subaru of America</w:t>
        </w:r>
      </w:hyperlink>
      <w:r w:rsidR="00580312">
        <w:rPr>
          <w:sz w:val="20"/>
        </w:rPr>
        <w:t xml:space="preserve">, </w:t>
      </w:r>
      <w:r w:rsidR="00580312" w:rsidRPr="00F747ED">
        <w:rPr>
          <w:sz w:val="20"/>
        </w:rPr>
        <w:t>One Subaru Dr, Camden, NJ 08103</w:t>
      </w:r>
    </w:p>
    <w:p w14:paraId="2885C9F1" w14:textId="77777777" w:rsidR="00D43EB7" w:rsidRDefault="00580312" w:rsidP="00D43EB7">
      <w:pPr>
        <w:jc w:val="both"/>
        <w:rPr>
          <w:smallCaps/>
          <w:spacing w:val="6"/>
          <w:sz w:val="20"/>
        </w:rPr>
      </w:pPr>
      <w:r>
        <w:rPr>
          <w:b/>
          <w:smallCaps/>
          <w:spacing w:val="6"/>
          <w:sz w:val="20"/>
        </w:rPr>
        <w:t>Tech lead/Java Engineer</w:t>
      </w:r>
      <w:r w:rsidR="00D43EB7">
        <w:rPr>
          <w:smallCaps/>
          <w:spacing w:val="6"/>
          <w:sz w:val="20"/>
        </w:rPr>
        <w:t>, 202</w:t>
      </w:r>
      <w:r>
        <w:rPr>
          <w:smallCaps/>
          <w:spacing w:val="6"/>
          <w:sz w:val="20"/>
        </w:rPr>
        <w:t>6</w:t>
      </w:r>
      <w:r w:rsidR="00520E96">
        <w:rPr>
          <w:smallCaps/>
          <w:spacing w:val="6"/>
          <w:sz w:val="20"/>
        </w:rPr>
        <w:t>/04</w:t>
      </w:r>
      <w:r w:rsidR="00AE1824">
        <w:rPr>
          <w:smallCaps/>
          <w:spacing w:val="6"/>
          <w:sz w:val="20"/>
        </w:rPr>
        <w:t xml:space="preserve"> </w:t>
      </w:r>
      <w:r w:rsidR="00D43EB7">
        <w:rPr>
          <w:smallCaps/>
          <w:spacing w:val="6"/>
          <w:sz w:val="20"/>
        </w:rPr>
        <w:t>-</w:t>
      </w:r>
      <w:r w:rsidR="00AE1824">
        <w:rPr>
          <w:smallCaps/>
          <w:spacing w:val="6"/>
          <w:sz w:val="20"/>
        </w:rPr>
        <w:t xml:space="preserve"> </w:t>
      </w:r>
      <w:r>
        <w:rPr>
          <w:smallCaps/>
          <w:spacing w:val="6"/>
          <w:sz w:val="20"/>
        </w:rPr>
        <w:t>present</w:t>
      </w:r>
    </w:p>
    <w:p w14:paraId="2FA0F3B3" w14:textId="77777777" w:rsidR="00D43EB7" w:rsidRDefault="00D43EB7" w:rsidP="00D43EB7">
      <w:pPr>
        <w:jc w:val="both"/>
        <w:rPr>
          <w:smallCaps/>
          <w:spacing w:val="6"/>
          <w:sz w:val="20"/>
        </w:rPr>
      </w:pPr>
    </w:p>
    <w:p w14:paraId="4CB1E900" w14:textId="77777777" w:rsidR="00D43EB7" w:rsidRDefault="00D43EB7" w:rsidP="00D43EB7">
      <w:pPr>
        <w:jc w:val="both"/>
        <w:rPr>
          <w:sz w:val="20"/>
        </w:rPr>
      </w:pPr>
      <w:r w:rsidRPr="00B210D6">
        <w:rPr>
          <w:sz w:val="20"/>
        </w:rPr>
        <w:t>I work</w:t>
      </w:r>
      <w:r w:rsidR="007935B7">
        <w:rPr>
          <w:sz w:val="20"/>
        </w:rPr>
        <w:t>ed</w:t>
      </w:r>
      <w:r w:rsidRPr="00B210D6">
        <w:rPr>
          <w:sz w:val="20"/>
        </w:rPr>
        <w:t xml:space="preserve"> </w:t>
      </w:r>
      <w:r w:rsidR="00E31337">
        <w:rPr>
          <w:sz w:val="20"/>
        </w:rPr>
        <w:t>on</w:t>
      </w:r>
      <w:r w:rsidRPr="00B210D6">
        <w:rPr>
          <w:sz w:val="20"/>
        </w:rPr>
        <w:t xml:space="preserve"> the </w:t>
      </w:r>
      <w:r w:rsidR="00580312">
        <w:rPr>
          <w:sz w:val="20"/>
        </w:rPr>
        <w:t>Connected Vehicle</w:t>
      </w:r>
      <w:r w:rsidR="006A7E55">
        <w:rPr>
          <w:sz w:val="20"/>
        </w:rPr>
        <w:t>(B2C)</w:t>
      </w:r>
      <w:r w:rsidR="00580312">
        <w:rPr>
          <w:sz w:val="20"/>
        </w:rPr>
        <w:t xml:space="preserve"> team</w:t>
      </w:r>
      <w:r>
        <w:rPr>
          <w:sz w:val="20"/>
        </w:rPr>
        <w:t xml:space="preserve">. </w:t>
      </w:r>
      <w:r w:rsidR="00580312">
        <w:rPr>
          <w:sz w:val="20"/>
        </w:rPr>
        <w:t>Worked on the Scrumptious Agile Team</w:t>
      </w:r>
      <w:r w:rsidR="00A258FB">
        <w:rPr>
          <w:sz w:val="20"/>
        </w:rPr>
        <w:t xml:space="preserve"> </w:t>
      </w:r>
      <w:r w:rsidR="00580312">
        <w:rPr>
          <w:sz w:val="20"/>
        </w:rPr>
        <w:t xml:space="preserve">(Prod only issues) which consisted of approx. 6 developers and 10 QA members and the Ironman Agile </w:t>
      </w:r>
      <w:r>
        <w:rPr>
          <w:sz w:val="20"/>
        </w:rPr>
        <w:t>Team</w:t>
      </w:r>
      <w:r w:rsidR="00A258FB">
        <w:rPr>
          <w:sz w:val="20"/>
        </w:rPr>
        <w:t xml:space="preserve"> </w:t>
      </w:r>
      <w:r w:rsidR="00580312">
        <w:rPr>
          <w:sz w:val="20"/>
        </w:rPr>
        <w:t>(New Development)</w:t>
      </w:r>
      <w:r>
        <w:rPr>
          <w:sz w:val="20"/>
        </w:rPr>
        <w:t xml:space="preserve"> </w:t>
      </w:r>
      <w:r w:rsidR="00580312">
        <w:rPr>
          <w:sz w:val="20"/>
        </w:rPr>
        <w:t xml:space="preserve">which </w:t>
      </w:r>
      <w:r>
        <w:rPr>
          <w:sz w:val="20"/>
        </w:rPr>
        <w:t>consist</w:t>
      </w:r>
      <w:r w:rsidR="00580312">
        <w:rPr>
          <w:sz w:val="20"/>
        </w:rPr>
        <w:t>ed</w:t>
      </w:r>
      <w:r>
        <w:rPr>
          <w:sz w:val="20"/>
        </w:rPr>
        <w:t xml:space="preserve"> of </w:t>
      </w:r>
      <w:r w:rsidR="00580312">
        <w:rPr>
          <w:sz w:val="20"/>
        </w:rPr>
        <w:t>3 developers</w:t>
      </w:r>
      <w:r>
        <w:rPr>
          <w:sz w:val="20"/>
        </w:rPr>
        <w:t xml:space="preserve"> </w:t>
      </w:r>
      <w:r w:rsidR="00580312">
        <w:rPr>
          <w:sz w:val="20"/>
        </w:rPr>
        <w:t>and 4 QA members</w:t>
      </w:r>
      <w:r>
        <w:rPr>
          <w:sz w:val="20"/>
        </w:rPr>
        <w:t>. I’ve worked on the following applications. These include but are not limited to the following:</w:t>
      </w:r>
    </w:p>
    <w:p w14:paraId="60449012" w14:textId="77777777" w:rsidR="00D43EB7" w:rsidRDefault="00D43EB7" w:rsidP="00D43EB7">
      <w:pPr>
        <w:jc w:val="both"/>
        <w:rPr>
          <w:sz w:val="20"/>
        </w:rPr>
      </w:pPr>
    </w:p>
    <w:p w14:paraId="4157F208" w14:textId="77777777" w:rsidR="00857F59" w:rsidRDefault="00857F59" w:rsidP="00857F59">
      <w:pPr>
        <w:jc w:val="both"/>
        <w:rPr>
          <w:b/>
          <w:bCs/>
          <w:i/>
          <w:iCs/>
          <w:smallCaps/>
          <w:sz w:val="20"/>
          <w:u w:val="single"/>
        </w:rPr>
      </w:pPr>
      <w:hyperlink r:id="rId26" w:history="1">
        <w:r w:rsidRPr="00F747ED">
          <w:rPr>
            <w:rStyle w:val="Hyperlink"/>
            <w:b/>
            <w:bCs/>
            <w:i/>
            <w:iCs/>
            <w:smallCaps/>
            <w:sz w:val="20"/>
          </w:rPr>
          <w:t>Customer Web portal</w:t>
        </w:r>
      </w:hyperlink>
      <w:r>
        <w:rPr>
          <w:b/>
          <w:bCs/>
          <w:i/>
          <w:iCs/>
          <w:smallCaps/>
          <w:sz w:val="20"/>
          <w:u w:val="single"/>
        </w:rPr>
        <w:t>:</w:t>
      </w:r>
    </w:p>
    <w:p w14:paraId="65ED0188" w14:textId="77777777" w:rsidR="00857F59" w:rsidRPr="00566348" w:rsidRDefault="00857F59" w:rsidP="00857F59">
      <w:pPr>
        <w:ind w:left="720"/>
        <w:rPr>
          <w:sz w:val="20"/>
          <w:szCs w:val="14"/>
        </w:rPr>
      </w:pPr>
      <w:r>
        <w:rPr>
          <w:color w:val="333333"/>
          <w:sz w:val="20"/>
          <w:shd w:val="clear" w:color="auto" w:fill="FFFFFF"/>
        </w:rPr>
        <w:t xml:space="preserve">Worked on production </w:t>
      </w:r>
      <w:r w:rsidR="008B6BEC">
        <w:rPr>
          <w:color w:val="333333"/>
          <w:sz w:val="20"/>
          <w:shd w:val="clear" w:color="auto" w:fill="FFFFFF"/>
        </w:rPr>
        <w:t>related</w:t>
      </w:r>
      <w:r>
        <w:rPr>
          <w:color w:val="333333"/>
          <w:sz w:val="20"/>
          <w:shd w:val="clear" w:color="auto" w:fill="FFFFFF"/>
        </w:rPr>
        <w:t xml:space="preserve"> fixes to Subscription Issues, Auth User Issues, </w:t>
      </w:r>
      <w:r w:rsidR="007935B7">
        <w:rPr>
          <w:color w:val="333333"/>
          <w:sz w:val="20"/>
          <w:shd w:val="clear" w:color="auto" w:fill="FFFFFF"/>
        </w:rPr>
        <w:t xml:space="preserve">Export Journal Timeout Issues, </w:t>
      </w:r>
      <w:r w:rsidR="00636D5E">
        <w:rPr>
          <w:color w:val="333333"/>
          <w:sz w:val="20"/>
          <w:shd w:val="clear" w:color="auto" w:fill="FFFFFF"/>
        </w:rPr>
        <w:t xml:space="preserve">prevent </w:t>
      </w:r>
      <w:r w:rsidR="00636D5E" w:rsidRPr="00636D5E">
        <w:rPr>
          <w:color w:val="333333"/>
          <w:sz w:val="20"/>
          <w:shd w:val="clear" w:color="auto" w:fill="FFFFFF"/>
        </w:rPr>
        <w:t>malicious input injection</w:t>
      </w:r>
      <w:r>
        <w:rPr>
          <w:color w:val="333333"/>
          <w:sz w:val="20"/>
          <w:shd w:val="clear" w:color="auto" w:fill="FFFFFF"/>
        </w:rPr>
        <w:t xml:space="preserve"> </w:t>
      </w:r>
      <w:r>
        <w:rPr>
          <w:sz w:val="20"/>
          <w:szCs w:val="14"/>
        </w:rPr>
        <w:t>as well as reviewing/approving all PR’s related to changes to that application</w:t>
      </w:r>
    </w:p>
    <w:p w14:paraId="5060BC6F" w14:textId="77777777" w:rsidR="00857F59" w:rsidRPr="001D217D" w:rsidRDefault="00857F59" w:rsidP="00857F59">
      <w:pPr>
        <w:ind w:left="720"/>
        <w:jc w:val="both"/>
        <w:rPr>
          <w:b/>
          <w:bCs/>
          <w:sz w:val="20"/>
        </w:rPr>
      </w:pPr>
    </w:p>
    <w:p w14:paraId="2A29DC19" w14:textId="77777777" w:rsidR="00857F59" w:rsidRPr="00553EE6" w:rsidRDefault="00857F59" w:rsidP="00857F59">
      <w:pPr>
        <w:ind w:left="720"/>
        <w:jc w:val="both"/>
        <w:rPr>
          <w:sz w:val="20"/>
        </w:rPr>
      </w:pPr>
      <w:r>
        <w:rPr>
          <w:b/>
          <w:bCs/>
          <w:sz w:val="20"/>
        </w:rPr>
        <w:t>Environment</w:t>
      </w:r>
      <w:r>
        <w:rPr>
          <w:sz w:val="20"/>
        </w:rPr>
        <w:t xml:space="preserve">: </w:t>
      </w:r>
      <w:r w:rsidRPr="00553EE6">
        <w:rPr>
          <w:sz w:val="20"/>
        </w:rPr>
        <w:t xml:space="preserve">jQuery 3.x, JavaScript, Spring 5.x (Core, MVC, JPA, Security, AOP …), Java </w:t>
      </w:r>
      <w:r>
        <w:rPr>
          <w:sz w:val="20"/>
        </w:rPr>
        <w:t>21</w:t>
      </w:r>
      <w:r w:rsidRPr="00553EE6">
        <w:rPr>
          <w:sz w:val="20"/>
        </w:rPr>
        <w:t xml:space="preserve">, Apache (Http, Tomcat </w:t>
      </w:r>
      <w:r>
        <w:rPr>
          <w:sz w:val="20"/>
        </w:rPr>
        <w:t>10.x</w:t>
      </w:r>
      <w:r w:rsidRPr="00553EE6">
        <w:rPr>
          <w:sz w:val="20"/>
        </w:rPr>
        <w:t xml:space="preserve">), Junit 4.x, Mockito, Open API(Swagger), Oracle DB, Oracle Cloud (OCI-C and OCI), </w:t>
      </w:r>
      <w:r>
        <w:rPr>
          <w:sz w:val="20"/>
        </w:rPr>
        <w:t>Github</w:t>
      </w:r>
    </w:p>
    <w:p w14:paraId="22ED6288" w14:textId="77777777" w:rsidR="00857F59" w:rsidRDefault="00857F59" w:rsidP="00857F59">
      <w:pPr>
        <w:jc w:val="both"/>
        <w:rPr>
          <w:b/>
          <w:bCs/>
          <w:i/>
          <w:iCs/>
          <w:smallCaps/>
          <w:sz w:val="20"/>
          <w:u w:val="single"/>
        </w:rPr>
      </w:pPr>
      <w:hyperlink r:id="rId27" w:history="1">
        <w:r w:rsidRPr="00F747ED">
          <w:rPr>
            <w:rStyle w:val="Hyperlink"/>
            <w:b/>
            <w:bCs/>
            <w:i/>
            <w:iCs/>
            <w:smallCaps/>
            <w:sz w:val="20"/>
          </w:rPr>
          <w:t>MySubaru Mobile APP</w:t>
        </w:r>
      </w:hyperlink>
      <w:r>
        <w:rPr>
          <w:b/>
          <w:bCs/>
          <w:i/>
          <w:iCs/>
          <w:smallCaps/>
          <w:sz w:val="20"/>
          <w:u w:val="single"/>
        </w:rPr>
        <w:t xml:space="preserve"> </w:t>
      </w:r>
    </w:p>
    <w:p w14:paraId="07E9BEC5" w14:textId="77777777" w:rsidR="00857F59" w:rsidRPr="00566348" w:rsidRDefault="00857F59" w:rsidP="00857F59">
      <w:pPr>
        <w:ind w:left="720"/>
        <w:rPr>
          <w:sz w:val="20"/>
          <w:szCs w:val="14"/>
        </w:rPr>
      </w:pPr>
      <w:r>
        <w:rPr>
          <w:color w:val="333333"/>
          <w:sz w:val="20"/>
          <w:shd w:val="clear" w:color="auto" w:fill="FFFFFF"/>
        </w:rPr>
        <w:t xml:space="preserve">Worked on Subscription Changes, </w:t>
      </w:r>
      <w:r w:rsidR="008B6BEC">
        <w:rPr>
          <w:color w:val="333333"/>
          <w:sz w:val="20"/>
          <w:shd w:val="clear" w:color="auto" w:fill="FFFFFF"/>
        </w:rPr>
        <w:t xml:space="preserve">Charge Management/RCC Precondition Changes for EV vehicles, </w:t>
      </w:r>
      <w:r>
        <w:rPr>
          <w:color w:val="333333"/>
          <w:sz w:val="20"/>
          <w:shd w:val="clear" w:color="auto" w:fill="FFFFFF"/>
        </w:rPr>
        <w:t xml:space="preserve">Auth User prod Issues, </w:t>
      </w:r>
      <w:r w:rsidR="00636D5E">
        <w:rPr>
          <w:color w:val="333333"/>
          <w:sz w:val="20"/>
          <w:shd w:val="clear" w:color="auto" w:fill="FFFFFF"/>
        </w:rPr>
        <w:t xml:space="preserve">preventing </w:t>
      </w:r>
      <w:r w:rsidR="00636D5E" w:rsidRPr="00636D5E">
        <w:rPr>
          <w:color w:val="333333"/>
          <w:sz w:val="20"/>
          <w:shd w:val="clear" w:color="auto" w:fill="FFFFFF"/>
        </w:rPr>
        <w:t>malicious input injection</w:t>
      </w:r>
      <w:r>
        <w:rPr>
          <w:color w:val="333333"/>
          <w:sz w:val="20"/>
          <w:shd w:val="clear" w:color="auto" w:fill="FFFFFF"/>
        </w:rPr>
        <w:t>,</w:t>
      </w:r>
      <w:r w:rsidRPr="00553EE6">
        <w:rPr>
          <w:color w:val="333333"/>
          <w:sz w:val="20"/>
          <w:shd w:val="clear" w:color="auto" w:fill="FFFFFF"/>
        </w:rPr>
        <w:t xml:space="preserve"> </w:t>
      </w:r>
      <w:r>
        <w:rPr>
          <w:sz w:val="20"/>
          <w:szCs w:val="14"/>
        </w:rPr>
        <w:t>as well as reviewing/approving all PR’s related to changes to that application</w:t>
      </w:r>
    </w:p>
    <w:p w14:paraId="2D484A5C" w14:textId="77777777" w:rsidR="00857F59" w:rsidRDefault="00857F59" w:rsidP="00857F59">
      <w:pPr>
        <w:ind w:left="720"/>
        <w:jc w:val="both"/>
        <w:rPr>
          <w:sz w:val="16"/>
          <w:szCs w:val="16"/>
        </w:rPr>
      </w:pPr>
      <w:r>
        <w:rPr>
          <w:b/>
          <w:bCs/>
          <w:sz w:val="20"/>
        </w:rPr>
        <w:t>Environment</w:t>
      </w:r>
      <w:r>
        <w:rPr>
          <w:sz w:val="20"/>
        </w:rPr>
        <w:t xml:space="preserve">: same as Customer Web Portal, also </w:t>
      </w:r>
      <w:r w:rsidR="008B6BEC">
        <w:rPr>
          <w:sz w:val="20"/>
        </w:rPr>
        <w:t>React Native (worked with developers)</w:t>
      </w:r>
    </w:p>
    <w:p w14:paraId="49596724" w14:textId="77777777" w:rsidR="00857F59" w:rsidRDefault="00857F59" w:rsidP="00857F59">
      <w:pPr>
        <w:jc w:val="both"/>
        <w:rPr>
          <w:b/>
          <w:bCs/>
          <w:i/>
          <w:iCs/>
          <w:smallCaps/>
          <w:sz w:val="20"/>
          <w:u w:val="single"/>
        </w:rPr>
      </w:pPr>
      <w:hyperlink r:id="rId28" w:history="1">
        <w:r w:rsidRPr="00EA09AA">
          <w:rPr>
            <w:rStyle w:val="Hyperlink"/>
            <w:b/>
            <w:bCs/>
            <w:i/>
            <w:iCs/>
            <w:smallCaps/>
            <w:sz w:val="20"/>
          </w:rPr>
          <w:t>Admin Portal</w:t>
        </w:r>
      </w:hyperlink>
    </w:p>
    <w:p w14:paraId="05D6A101" w14:textId="77777777" w:rsidR="00857F59" w:rsidRPr="00566348" w:rsidRDefault="00857F59" w:rsidP="00857F59">
      <w:pPr>
        <w:ind w:left="720"/>
        <w:rPr>
          <w:sz w:val="20"/>
          <w:szCs w:val="14"/>
        </w:rPr>
      </w:pPr>
      <w:r>
        <w:rPr>
          <w:sz w:val="20"/>
          <w:szCs w:val="14"/>
        </w:rPr>
        <w:lastRenderedPageBreak/>
        <w:t>Worked on production fixes related to subscriptions (e.g double click subscription issues)</w:t>
      </w:r>
      <w:r w:rsidR="00636D5E">
        <w:rPr>
          <w:sz w:val="20"/>
          <w:szCs w:val="14"/>
        </w:rPr>
        <w:t>. Rebranding of vehicle info</w:t>
      </w:r>
      <w:r>
        <w:rPr>
          <w:sz w:val="20"/>
          <w:szCs w:val="14"/>
        </w:rPr>
        <w:t xml:space="preserve"> as well as reviewing/approving all PR’s related to changes to that application</w:t>
      </w:r>
    </w:p>
    <w:p w14:paraId="15EB5D70" w14:textId="77777777" w:rsidR="00857F59" w:rsidRDefault="00857F59" w:rsidP="00857F59">
      <w:pPr>
        <w:ind w:left="720"/>
        <w:jc w:val="both"/>
        <w:rPr>
          <w:sz w:val="16"/>
          <w:szCs w:val="16"/>
        </w:rPr>
      </w:pPr>
      <w:r>
        <w:rPr>
          <w:b/>
          <w:bCs/>
          <w:sz w:val="20"/>
        </w:rPr>
        <w:t>Environment</w:t>
      </w:r>
      <w:r>
        <w:rPr>
          <w:sz w:val="20"/>
        </w:rPr>
        <w:t>: same as Customer Web Portal</w:t>
      </w:r>
    </w:p>
    <w:p w14:paraId="016C3C67" w14:textId="77777777" w:rsidR="00857F59" w:rsidRDefault="00857F59" w:rsidP="00857F59">
      <w:pPr>
        <w:jc w:val="both"/>
        <w:rPr>
          <w:b/>
          <w:bCs/>
          <w:i/>
          <w:iCs/>
          <w:smallCaps/>
          <w:sz w:val="20"/>
          <w:u w:val="single"/>
        </w:rPr>
      </w:pPr>
      <w:r>
        <w:rPr>
          <w:b/>
          <w:bCs/>
          <w:i/>
          <w:iCs/>
          <w:smallCaps/>
          <w:sz w:val="20"/>
          <w:u w:val="single"/>
        </w:rPr>
        <w:t xml:space="preserve">Microservices: </w:t>
      </w:r>
    </w:p>
    <w:p w14:paraId="3055DD10" w14:textId="77777777" w:rsidR="00857F59" w:rsidRPr="00692E31" w:rsidRDefault="00857F59" w:rsidP="00857F59">
      <w:pPr>
        <w:ind w:left="720"/>
        <w:jc w:val="both"/>
        <w:rPr>
          <w:smallCaps/>
          <w:sz w:val="20"/>
        </w:rPr>
      </w:pPr>
      <w:r>
        <w:rPr>
          <w:sz w:val="20"/>
        </w:rPr>
        <w:t>Worked on vehicle micro services related to production and new development for migrating services from SOAP to RESTful endpoints (</w:t>
      </w:r>
      <w:r w:rsidR="00E12085">
        <w:rPr>
          <w:sz w:val="20"/>
        </w:rPr>
        <w:t xml:space="preserve">i.e </w:t>
      </w:r>
      <w:r>
        <w:rPr>
          <w:sz w:val="20"/>
        </w:rPr>
        <w:t xml:space="preserve">Repair orders), </w:t>
      </w:r>
    </w:p>
    <w:p w14:paraId="690E77A4" w14:textId="77777777" w:rsidR="00857F59" w:rsidRPr="00DE370B" w:rsidRDefault="00857F59" w:rsidP="00857F59">
      <w:pPr>
        <w:ind w:left="720"/>
        <w:jc w:val="both"/>
        <w:rPr>
          <w:sz w:val="16"/>
          <w:szCs w:val="16"/>
        </w:rPr>
      </w:pPr>
      <w:r>
        <w:rPr>
          <w:b/>
          <w:bCs/>
          <w:sz w:val="20"/>
        </w:rPr>
        <w:t>Environment</w:t>
      </w:r>
      <w:r>
        <w:rPr>
          <w:sz w:val="20"/>
        </w:rPr>
        <w:t>: same as Customer Web Portal, also Spring Boot, Spring MVC</w:t>
      </w:r>
    </w:p>
    <w:p w14:paraId="6B10C932" w14:textId="77777777" w:rsidR="00857F59" w:rsidRDefault="00857F59" w:rsidP="00857F59">
      <w:pPr>
        <w:jc w:val="both"/>
        <w:rPr>
          <w:b/>
          <w:bCs/>
          <w:i/>
          <w:iCs/>
          <w:smallCaps/>
          <w:sz w:val="20"/>
          <w:u w:val="single"/>
        </w:rPr>
      </w:pPr>
      <w:r>
        <w:rPr>
          <w:b/>
          <w:bCs/>
          <w:i/>
          <w:iCs/>
          <w:smallCaps/>
          <w:sz w:val="20"/>
          <w:u w:val="single"/>
        </w:rPr>
        <w:t>B2B services:</w:t>
      </w:r>
    </w:p>
    <w:p w14:paraId="7E0379FF" w14:textId="77777777" w:rsidR="00857F59" w:rsidRDefault="00857F59" w:rsidP="00857F59">
      <w:pPr>
        <w:ind w:left="720"/>
        <w:jc w:val="both"/>
        <w:rPr>
          <w:sz w:val="20"/>
        </w:rPr>
      </w:pPr>
      <w:r>
        <w:rPr>
          <w:sz w:val="20"/>
        </w:rPr>
        <w:t>Created design documents for 24MM changes Toyota to Subaru related feed jobs, Suppressing B2A20 DTC code in vehicles</w:t>
      </w:r>
    </w:p>
    <w:p w14:paraId="666C2F22" w14:textId="77777777" w:rsidR="00857F59" w:rsidRDefault="00857F59" w:rsidP="00857F59">
      <w:pPr>
        <w:ind w:left="720"/>
        <w:jc w:val="both"/>
        <w:rPr>
          <w:sz w:val="20"/>
        </w:rPr>
      </w:pPr>
      <w:r>
        <w:rPr>
          <w:b/>
          <w:bCs/>
          <w:sz w:val="20"/>
        </w:rPr>
        <w:t>Environment</w:t>
      </w:r>
      <w:r>
        <w:rPr>
          <w:sz w:val="20"/>
        </w:rPr>
        <w:t>: same as Customer Web Portal,  also Spring Batch</w:t>
      </w:r>
    </w:p>
    <w:p w14:paraId="5F592329" w14:textId="77777777" w:rsidR="00857F59" w:rsidRDefault="00857F59" w:rsidP="00D43EB7">
      <w:pPr>
        <w:jc w:val="both"/>
        <w:rPr>
          <w:sz w:val="20"/>
        </w:rPr>
      </w:pPr>
    </w:p>
    <w:p w14:paraId="79A6C6BD" w14:textId="77777777" w:rsidR="00D43EB7" w:rsidRDefault="00D43EB7" w:rsidP="00D43EB7">
      <w:pPr>
        <w:ind w:left="720"/>
        <w:jc w:val="both"/>
        <w:rPr>
          <w:sz w:val="20"/>
        </w:rPr>
      </w:pPr>
    </w:p>
    <w:p w14:paraId="0E23419D" w14:textId="77777777" w:rsidR="00D43EB7" w:rsidRDefault="00D43EB7" w:rsidP="00D43EB7">
      <w:pPr>
        <w:ind w:left="720"/>
        <w:jc w:val="both"/>
        <w:rPr>
          <w:sz w:val="20"/>
        </w:rPr>
      </w:pPr>
    </w:p>
    <w:p w14:paraId="7998EEBC" w14:textId="77777777" w:rsidR="00B210D6" w:rsidRPr="00B210D6" w:rsidRDefault="00B210D6" w:rsidP="00B210D6">
      <w:pPr>
        <w:jc w:val="both"/>
        <w:rPr>
          <w:sz w:val="20"/>
        </w:rPr>
      </w:pPr>
      <w:hyperlink r:id="rId29" w:history="1">
        <w:r>
          <w:rPr>
            <w:rStyle w:val="Hyperlink"/>
            <w:smallCaps/>
            <w:spacing w:val="6"/>
            <w:sz w:val="22"/>
          </w:rPr>
          <w:t>Wells Fargo</w:t>
        </w:r>
      </w:hyperlink>
      <w:r>
        <w:rPr>
          <w:sz w:val="20"/>
        </w:rPr>
        <w:t xml:space="preserve">, </w:t>
      </w:r>
      <w:r w:rsidRPr="00B210D6">
        <w:rPr>
          <w:sz w:val="20"/>
        </w:rPr>
        <w:t>194 South Wood Ave</w:t>
      </w:r>
      <w:r>
        <w:rPr>
          <w:sz w:val="20"/>
        </w:rPr>
        <w:t xml:space="preserve"> </w:t>
      </w:r>
      <w:r w:rsidRPr="00B210D6">
        <w:rPr>
          <w:sz w:val="20"/>
        </w:rPr>
        <w:t>Iselin NJ 08830</w:t>
      </w:r>
    </w:p>
    <w:p w14:paraId="7B0BA62B" w14:textId="77777777" w:rsidR="00B210D6" w:rsidRDefault="00B210D6" w:rsidP="00B210D6">
      <w:pPr>
        <w:jc w:val="both"/>
        <w:rPr>
          <w:smallCaps/>
          <w:spacing w:val="6"/>
          <w:sz w:val="20"/>
        </w:rPr>
      </w:pPr>
      <w:r>
        <w:rPr>
          <w:b/>
          <w:smallCaps/>
          <w:spacing w:val="6"/>
          <w:sz w:val="20"/>
        </w:rPr>
        <w:t>Lead Software Engineer</w:t>
      </w:r>
      <w:r>
        <w:rPr>
          <w:smallCaps/>
          <w:spacing w:val="6"/>
          <w:sz w:val="20"/>
        </w:rPr>
        <w:t>, 2022</w:t>
      </w:r>
      <w:r w:rsidR="00FC76BF">
        <w:rPr>
          <w:smallCaps/>
          <w:spacing w:val="6"/>
          <w:sz w:val="20"/>
        </w:rPr>
        <w:t xml:space="preserve">/10 – </w:t>
      </w:r>
      <w:r w:rsidR="00D43EB7">
        <w:rPr>
          <w:smallCaps/>
          <w:spacing w:val="6"/>
          <w:sz w:val="20"/>
        </w:rPr>
        <w:t>2026</w:t>
      </w:r>
      <w:r w:rsidR="00FC76BF">
        <w:rPr>
          <w:smallCaps/>
          <w:spacing w:val="6"/>
          <w:sz w:val="20"/>
        </w:rPr>
        <w:t>/03</w:t>
      </w:r>
    </w:p>
    <w:p w14:paraId="08F2B3D7" w14:textId="77777777" w:rsidR="00B210D6" w:rsidRDefault="00B210D6" w:rsidP="00B210D6">
      <w:pPr>
        <w:jc w:val="both"/>
        <w:rPr>
          <w:smallCaps/>
          <w:spacing w:val="6"/>
          <w:sz w:val="20"/>
        </w:rPr>
      </w:pPr>
    </w:p>
    <w:p w14:paraId="61E9E817" w14:textId="77777777" w:rsidR="00B210D6" w:rsidRDefault="00B210D6" w:rsidP="00B210D6">
      <w:pPr>
        <w:jc w:val="both"/>
        <w:rPr>
          <w:sz w:val="20"/>
        </w:rPr>
      </w:pPr>
      <w:r w:rsidRPr="00B210D6">
        <w:rPr>
          <w:sz w:val="20"/>
        </w:rPr>
        <w:t xml:space="preserve">I work in the </w:t>
      </w:r>
      <w:r>
        <w:rPr>
          <w:sz w:val="20"/>
        </w:rPr>
        <w:t>Credit Risk team</w:t>
      </w:r>
      <w:r w:rsidR="004378E6">
        <w:rPr>
          <w:sz w:val="20"/>
        </w:rPr>
        <w:t>/Risk Management Dept in Enterprise Technology</w:t>
      </w:r>
      <w:r>
        <w:rPr>
          <w:sz w:val="20"/>
        </w:rPr>
        <w:t>. Team consists of 6 onsite employees and 4 offshore contractors. I’ve work</w:t>
      </w:r>
      <w:r w:rsidR="00A27ED0">
        <w:rPr>
          <w:sz w:val="20"/>
        </w:rPr>
        <w:t>ed</w:t>
      </w:r>
      <w:r>
        <w:rPr>
          <w:sz w:val="20"/>
        </w:rPr>
        <w:t xml:space="preserve"> on the following applications. These include but are not limited to the following:</w:t>
      </w:r>
    </w:p>
    <w:p w14:paraId="6579A1E8" w14:textId="77777777" w:rsidR="00A27ED0" w:rsidRDefault="00A27ED0" w:rsidP="00B210D6">
      <w:pPr>
        <w:jc w:val="both"/>
        <w:rPr>
          <w:sz w:val="20"/>
        </w:rPr>
      </w:pPr>
    </w:p>
    <w:p w14:paraId="06451C2C" w14:textId="77777777" w:rsidR="00857F59" w:rsidRDefault="00857F59" w:rsidP="00857F59">
      <w:pPr>
        <w:jc w:val="both"/>
        <w:rPr>
          <w:sz w:val="20"/>
        </w:rPr>
      </w:pPr>
      <w:r>
        <w:rPr>
          <w:sz w:val="20"/>
        </w:rPr>
        <w:t>Rules Management:</w:t>
      </w:r>
    </w:p>
    <w:p w14:paraId="24568420" w14:textId="77777777" w:rsidR="00857F59" w:rsidRDefault="00857F59" w:rsidP="00857F59">
      <w:pPr>
        <w:ind w:left="720"/>
        <w:jc w:val="both"/>
        <w:rPr>
          <w:sz w:val="20"/>
        </w:rPr>
      </w:pPr>
      <w:r>
        <w:rPr>
          <w:sz w:val="20"/>
        </w:rPr>
        <w:t xml:space="preserve">Lead Engineer on building a custom rules based application. A rule is a custom </w:t>
      </w:r>
      <w:r w:rsidR="00B70B3D">
        <w:rPr>
          <w:sz w:val="20"/>
        </w:rPr>
        <w:t>SQL</w:t>
      </w:r>
      <w:r>
        <w:rPr>
          <w:sz w:val="20"/>
        </w:rPr>
        <w:t xml:space="preserve"> script maintained/executed by business</w:t>
      </w:r>
      <w:r w:rsidR="00B70B3D">
        <w:rPr>
          <w:sz w:val="20"/>
        </w:rPr>
        <w:t xml:space="preserve"> so they can manage their own ETL workflows</w:t>
      </w:r>
      <w:r>
        <w:rPr>
          <w:sz w:val="20"/>
        </w:rPr>
        <w:t xml:space="preserve">. Application includes workflows and entitlements to support multiple tenants. </w:t>
      </w:r>
    </w:p>
    <w:p w14:paraId="261785AF" w14:textId="77777777" w:rsidR="00857F59" w:rsidRPr="00033FA8" w:rsidRDefault="00857F59" w:rsidP="00857F59">
      <w:pPr>
        <w:jc w:val="both"/>
        <w:rPr>
          <w:sz w:val="20"/>
        </w:rPr>
      </w:pPr>
    </w:p>
    <w:p w14:paraId="6F705E0B" w14:textId="77777777" w:rsidR="00857F59" w:rsidRDefault="00857F59" w:rsidP="00857F59">
      <w:pPr>
        <w:ind w:left="720"/>
        <w:jc w:val="both"/>
        <w:rPr>
          <w:sz w:val="20"/>
        </w:rPr>
      </w:pPr>
      <w:r>
        <w:rPr>
          <w:b/>
          <w:bCs/>
          <w:sz w:val="20"/>
        </w:rPr>
        <w:t>Environment</w:t>
      </w:r>
      <w:r>
        <w:rPr>
          <w:sz w:val="20"/>
        </w:rPr>
        <w:t>: Angular 17</w:t>
      </w:r>
      <w:r w:rsidRPr="00553EE6">
        <w:rPr>
          <w:sz w:val="20"/>
        </w:rPr>
        <w:t xml:space="preserve">, </w:t>
      </w:r>
      <w:r>
        <w:rPr>
          <w:sz w:val="20"/>
        </w:rPr>
        <w:t>Java 17</w:t>
      </w:r>
      <w:r w:rsidRPr="00553EE6">
        <w:rPr>
          <w:sz w:val="20"/>
        </w:rPr>
        <w:t xml:space="preserve">, Spring 5.x (Core, MVC, JPA, Security, AOP …), Open API(Swagger), </w:t>
      </w:r>
      <w:r>
        <w:rPr>
          <w:sz w:val="20"/>
        </w:rPr>
        <w:t>Sql Server</w:t>
      </w:r>
      <w:r w:rsidRPr="00553EE6">
        <w:rPr>
          <w:sz w:val="20"/>
        </w:rPr>
        <w:t xml:space="preserve">, </w:t>
      </w:r>
      <w:hyperlink r:id="rId30" w:history="1">
        <w:r w:rsidRPr="00E600DB">
          <w:rPr>
            <w:rStyle w:val="Hyperlink"/>
            <w:sz w:val="20"/>
          </w:rPr>
          <w:t>OpenShift</w:t>
        </w:r>
      </w:hyperlink>
      <w:r w:rsidRPr="00553EE6">
        <w:rPr>
          <w:sz w:val="20"/>
        </w:rPr>
        <w:t xml:space="preserve">, </w:t>
      </w:r>
      <w:hyperlink r:id="rId31" w:history="1">
        <w:r w:rsidRPr="00E600DB">
          <w:rPr>
            <w:rStyle w:val="Hyperlink"/>
            <w:sz w:val="20"/>
          </w:rPr>
          <w:t>Apigee</w:t>
        </w:r>
      </w:hyperlink>
      <w:r>
        <w:rPr>
          <w:sz w:val="20"/>
        </w:rPr>
        <w:t xml:space="preserve">, </w:t>
      </w:r>
      <w:hyperlink r:id="rId32" w:history="1">
        <w:r w:rsidRPr="005E10F5">
          <w:rPr>
            <w:rStyle w:val="Hyperlink"/>
            <w:sz w:val="20"/>
          </w:rPr>
          <w:t>Github</w:t>
        </w:r>
      </w:hyperlink>
      <w:r>
        <w:rPr>
          <w:sz w:val="20"/>
        </w:rPr>
        <w:t xml:space="preserve">, </w:t>
      </w:r>
      <w:hyperlink r:id="rId33" w:history="1">
        <w:r w:rsidRPr="00007F13">
          <w:rPr>
            <w:rStyle w:val="Hyperlink"/>
            <w:sz w:val="20"/>
          </w:rPr>
          <w:t>Github Copilot</w:t>
        </w:r>
      </w:hyperlink>
      <w:r>
        <w:rPr>
          <w:sz w:val="20"/>
        </w:rPr>
        <w:t xml:space="preserve">, </w:t>
      </w:r>
      <w:hyperlink r:id="rId34" w:history="1">
        <w:r w:rsidRPr="00007F13">
          <w:rPr>
            <w:rStyle w:val="Hyperlink"/>
            <w:sz w:val="20"/>
          </w:rPr>
          <w:t>AppMap</w:t>
        </w:r>
      </w:hyperlink>
      <w:r>
        <w:rPr>
          <w:sz w:val="20"/>
        </w:rPr>
        <w:t xml:space="preserve">, </w:t>
      </w:r>
      <w:hyperlink r:id="rId35" w:history="1">
        <w:r w:rsidRPr="000C2E3A">
          <w:rPr>
            <w:rStyle w:val="Hyperlink"/>
            <w:sz w:val="20"/>
          </w:rPr>
          <w:t>PlayWright</w:t>
        </w:r>
      </w:hyperlink>
      <w:r>
        <w:rPr>
          <w:sz w:val="20"/>
        </w:rPr>
        <w:t>,</w:t>
      </w:r>
      <w:r w:rsidRPr="000C2E3A">
        <w:rPr>
          <w:sz w:val="20"/>
        </w:rPr>
        <w:t xml:space="preserve"> </w:t>
      </w:r>
      <w:hyperlink r:id="rId36" w:history="1">
        <w:r w:rsidRPr="000C2E3A">
          <w:rPr>
            <w:rStyle w:val="Hyperlink"/>
            <w:sz w:val="20"/>
          </w:rPr>
          <w:t xml:space="preserve">HyperExecute </w:t>
        </w:r>
      </w:hyperlink>
      <w:r>
        <w:rPr>
          <w:sz w:val="20"/>
        </w:rPr>
        <w:t xml:space="preserve"> </w:t>
      </w:r>
    </w:p>
    <w:p w14:paraId="44D4B32C" w14:textId="77777777" w:rsidR="00857F59" w:rsidRDefault="00857F59" w:rsidP="00857F59">
      <w:pPr>
        <w:ind w:left="720"/>
        <w:jc w:val="both"/>
        <w:rPr>
          <w:sz w:val="20"/>
        </w:rPr>
      </w:pPr>
    </w:p>
    <w:p w14:paraId="2EEA7D78" w14:textId="77777777" w:rsidR="00857F59" w:rsidRDefault="00857F59" w:rsidP="00857F59">
      <w:pPr>
        <w:jc w:val="both"/>
        <w:rPr>
          <w:sz w:val="20"/>
        </w:rPr>
      </w:pPr>
      <w:r>
        <w:rPr>
          <w:sz w:val="20"/>
        </w:rPr>
        <w:t>Data Control Framework (DCF):</w:t>
      </w:r>
    </w:p>
    <w:p w14:paraId="74DC404E" w14:textId="77777777" w:rsidR="00857F59" w:rsidRDefault="00857F59" w:rsidP="00857F59">
      <w:pPr>
        <w:ind w:left="720"/>
        <w:jc w:val="both"/>
        <w:rPr>
          <w:sz w:val="20"/>
        </w:rPr>
      </w:pPr>
      <w:r>
        <w:rPr>
          <w:sz w:val="20"/>
        </w:rPr>
        <w:t>Lead Engineer on building company wide Data Quality Control Framework to ensure company and federal compliance requirements. Worked on Onboarding Utilities, Automated Onboarding, email notification</w:t>
      </w:r>
      <w:r w:rsidR="007F2ACD">
        <w:rPr>
          <w:sz w:val="20"/>
        </w:rPr>
        <w:t>s and enhancements/fixes to public DCF API</w:t>
      </w:r>
      <w:r w:rsidR="00AE1824">
        <w:rPr>
          <w:sz w:val="20"/>
        </w:rPr>
        <w:t>.</w:t>
      </w:r>
    </w:p>
    <w:p w14:paraId="409BD6C3" w14:textId="77777777" w:rsidR="00857F59" w:rsidRDefault="00857F59" w:rsidP="00857F59">
      <w:pPr>
        <w:ind w:left="720"/>
        <w:jc w:val="both"/>
        <w:rPr>
          <w:b/>
          <w:bCs/>
          <w:sz w:val="20"/>
        </w:rPr>
      </w:pPr>
    </w:p>
    <w:p w14:paraId="358ADC5E" w14:textId="77777777" w:rsidR="00857F59" w:rsidRDefault="00857F59" w:rsidP="00857F59">
      <w:pPr>
        <w:ind w:left="720"/>
        <w:jc w:val="both"/>
        <w:rPr>
          <w:sz w:val="20"/>
        </w:rPr>
      </w:pPr>
      <w:r>
        <w:rPr>
          <w:b/>
          <w:bCs/>
          <w:sz w:val="20"/>
        </w:rPr>
        <w:t>Environment</w:t>
      </w:r>
      <w:r>
        <w:rPr>
          <w:sz w:val="20"/>
        </w:rPr>
        <w:t>: Angular 15</w:t>
      </w:r>
      <w:r w:rsidRPr="00553EE6">
        <w:rPr>
          <w:sz w:val="20"/>
        </w:rPr>
        <w:t xml:space="preserve">, </w:t>
      </w:r>
      <w:r>
        <w:rPr>
          <w:sz w:val="20"/>
        </w:rPr>
        <w:t>Java 11</w:t>
      </w:r>
      <w:r w:rsidRPr="00553EE6">
        <w:rPr>
          <w:sz w:val="20"/>
        </w:rPr>
        <w:t xml:space="preserve">, </w:t>
      </w:r>
      <w:r>
        <w:rPr>
          <w:sz w:val="20"/>
        </w:rPr>
        <w:t xml:space="preserve">Python, </w:t>
      </w:r>
      <w:r w:rsidRPr="00553EE6">
        <w:rPr>
          <w:sz w:val="20"/>
        </w:rPr>
        <w:t>Spring 5.x (Core, MVC, JPA, Security, AOP …), Open</w:t>
      </w:r>
      <w:r>
        <w:rPr>
          <w:sz w:val="20"/>
        </w:rPr>
        <w:t xml:space="preserve"> </w:t>
      </w:r>
      <w:r w:rsidRPr="00553EE6">
        <w:rPr>
          <w:sz w:val="20"/>
        </w:rPr>
        <w:t xml:space="preserve">API(Swagger), </w:t>
      </w:r>
      <w:r>
        <w:rPr>
          <w:sz w:val="20"/>
        </w:rPr>
        <w:t>Sql Server</w:t>
      </w:r>
      <w:r w:rsidRPr="00553EE6">
        <w:rPr>
          <w:sz w:val="20"/>
        </w:rPr>
        <w:t xml:space="preserve">, </w:t>
      </w:r>
      <w:hyperlink r:id="rId37" w:history="1">
        <w:r w:rsidRPr="005E77CD">
          <w:rPr>
            <w:rStyle w:val="Hyperlink"/>
            <w:sz w:val="20"/>
          </w:rPr>
          <w:t>PCF</w:t>
        </w:r>
      </w:hyperlink>
      <w:r>
        <w:rPr>
          <w:sz w:val="20"/>
        </w:rPr>
        <w:t xml:space="preserve">, </w:t>
      </w:r>
      <w:hyperlink r:id="rId38" w:history="1">
        <w:r w:rsidRPr="005E77CD">
          <w:rPr>
            <w:rStyle w:val="Hyperlink"/>
            <w:sz w:val="20"/>
          </w:rPr>
          <w:t>Azure</w:t>
        </w:r>
      </w:hyperlink>
      <w:r w:rsidRPr="00553EE6">
        <w:rPr>
          <w:sz w:val="20"/>
        </w:rPr>
        <w:t xml:space="preserve">, </w:t>
      </w:r>
      <w:hyperlink r:id="rId39" w:history="1">
        <w:r w:rsidRPr="00E600DB">
          <w:rPr>
            <w:rStyle w:val="Hyperlink"/>
            <w:sz w:val="20"/>
          </w:rPr>
          <w:t>Apigee</w:t>
        </w:r>
      </w:hyperlink>
      <w:r>
        <w:rPr>
          <w:sz w:val="20"/>
        </w:rPr>
        <w:t xml:space="preserve">, </w:t>
      </w:r>
      <w:hyperlink r:id="rId40" w:history="1">
        <w:r w:rsidRPr="005E10F5">
          <w:rPr>
            <w:rStyle w:val="Hyperlink"/>
            <w:sz w:val="20"/>
          </w:rPr>
          <w:t>Github</w:t>
        </w:r>
      </w:hyperlink>
      <w:r>
        <w:rPr>
          <w:sz w:val="20"/>
        </w:rPr>
        <w:t xml:space="preserve">, Kafka, </w:t>
      </w:r>
      <w:hyperlink r:id="rId41" w:history="1">
        <w:r w:rsidRPr="00007F13">
          <w:rPr>
            <w:rStyle w:val="Hyperlink"/>
            <w:sz w:val="20"/>
          </w:rPr>
          <w:t>Github Copilot</w:t>
        </w:r>
      </w:hyperlink>
      <w:r>
        <w:rPr>
          <w:sz w:val="20"/>
        </w:rPr>
        <w:t>,</w:t>
      </w:r>
      <w:r w:rsidRPr="007D294A">
        <w:rPr>
          <w:sz w:val="20"/>
        </w:rPr>
        <w:t xml:space="preserve"> </w:t>
      </w:r>
      <w:hyperlink r:id="rId42" w:history="1">
        <w:r w:rsidRPr="00007F13">
          <w:rPr>
            <w:rStyle w:val="Hyperlink"/>
            <w:sz w:val="20"/>
          </w:rPr>
          <w:t>Tachyon</w:t>
        </w:r>
      </w:hyperlink>
      <w:r>
        <w:rPr>
          <w:sz w:val="20"/>
        </w:rPr>
        <w:t>,</w:t>
      </w:r>
      <w:r w:rsidRPr="000C2E3A">
        <w:rPr>
          <w:sz w:val="20"/>
        </w:rPr>
        <w:t xml:space="preserve"> </w:t>
      </w:r>
      <w:hyperlink r:id="rId43" w:history="1">
        <w:r w:rsidRPr="000C2E3A">
          <w:rPr>
            <w:rStyle w:val="Hyperlink"/>
            <w:sz w:val="20"/>
          </w:rPr>
          <w:t>Selenium</w:t>
        </w:r>
      </w:hyperlink>
    </w:p>
    <w:p w14:paraId="2B34E0B6" w14:textId="77777777" w:rsidR="00857F59" w:rsidRDefault="00857F59" w:rsidP="00B210D6">
      <w:pPr>
        <w:jc w:val="both"/>
        <w:rPr>
          <w:sz w:val="20"/>
        </w:rPr>
      </w:pPr>
    </w:p>
    <w:p w14:paraId="269D6270" w14:textId="77777777" w:rsidR="00D43EB7" w:rsidRDefault="00D43EB7" w:rsidP="00F747ED">
      <w:pPr>
        <w:jc w:val="both"/>
        <w:rPr>
          <w:smallCaps/>
          <w:spacing w:val="6"/>
          <w:sz w:val="22"/>
        </w:rPr>
      </w:pPr>
    </w:p>
    <w:p w14:paraId="7ED61EA0" w14:textId="77777777" w:rsidR="00F747ED" w:rsidRPr="000D2285" w:rsidRDefault="001E0074" w:rsidP="00F747ED">
      <w:pPr>
        <w:jc w:val="both"/>
        <w:rPr>
          <w:smallCaps/>
          <w:spacing w:val="6"/>
          <w:sz w:val="22"/>
        </w:rPr>
      </w:pPr>
      <w:hyperlink r:id="rId44" w:history="1">
        <w:r w:rsidR="00F747ED" w:rsidRPr="001E0074">
          <w:rPr>
            <w:rStyle w:val="Hyperlink"/>
            <w:smallCaps/>
            <w:spacing w:val="6"/>
            <w:sz w:val="22"/>
          </w:rPr>
          <w:t>Subaru of America</w:t>
        </w:r>
      </w:hyperlink>
      <w:r w:rsidR="00F747ED">
        <w:rPr>
          <w:sz w:val="20"/>
        </w:rPr>
        <w:t xml:space="preserve">, </w:t>
      </w:r>
      <w:r w:rsidR="00F747ED" w:rsidRPr="00F747ED">
        <w:rPr>
          <w:sz w:val="20"/>
        </w:rPr>
        <w:t>One Subaru Dr, Camden, NJ 08103</w:t>
      </w:r>
    </w:p>
    <w:p w14:paraId="7761EC50" w14:textId="77777777" w:rsidR="00F747ED" w:rsidRDefault="00F747ED" w:rsidP="00F747ED">
      <w:pPr>
        <w:jc w:val="both"/>
      </w:pPr>
      <w:r>
        <w:rPr>
          <w:b/>
          <w:smallCaps/>
          <w:spacing w:val="6"/>
          <w:sz w:val="20"/>
        </w:rPr>
        <w:t>Lead Software Engineer</w:t>
      </w:r>
      <w:r>
        <w:rPr>
          <w:smallCaps/>
          <w:spacing w:val="6"/>
          <w:sz w:val="20"/>
        </w:rPr>
        <w:t>, 201</w:t>
      </w:r>
      <w:r w:rsidR="00EA09AA">
        <w:rPr>
          <w:smallCaps/>
          <w:spacing w:val="6"/>
          <w:sz w:val="20"/>
        </w:rPr>
        <w:t>4</w:t>
      </w:r>
      <w:r w:rsidR="00633999">
        <w:rPr>
          <w:smallCaps/>
          <w:spacing w:val="6"/>
          <w:sz w:val="20"/>
        </w:rPr>
        <w:t>/12</w:t>
      </w:r>
      <w:r w:rsidR="00AE1824">
        <w:rPr>
          <w:smallCaps/>
          <w:spacing w:val="6"/>
          <w:sz w:val="20"/>
        </w:rPr>
        <w:t xml:space="preserve"> </w:t>
      </w:r>
      <w:r>
        <w:rPr>
          <w:smallCaps/>
          <w:spacing w:val="6"/>
          <w:sz w:val="20"/>
        </w:rPr>
        <w:t>-</w:t>
      </w:r>
      <w:r w:rsidR="00AE1824">
        <w:rPr>
          <w:smallCaps/>
          <w:spacing w:val="6"/>
          <w:sz w:val="20"/>
        </w:rPr>
        <w:t xml:space="preserve"> </w:t>
      </w:r>
      <w:r w:rsidR="00B210D6">
        <w:rPr>
          <w:smallCaps/>
          <w:spacing w:val="6"/>
          <w:sz w:val="20"/>
        </w:rPr>
        <w:t>2022</w:t>
      </w:r>
      <w:r w:rsidR="0021343E">
        <w:rPr>
          <w:smallCaps/>
          <w:spacing w:val="6"/>
          <w:sz w:val="20"/>
        </w:rPr>
        <w:t>/10</w:t>
      </w:r>
    </w:p>
    <w:p w14:paraId="02B3B393" w14:textId="77777777" w:rsidR="00F747ED" w:rsidRDefault="00F747ED" w:rsidP="00F747ED">
      <w:pPr>
        <w:jc w:val="both"/>
      </w:pPr>
    </w:p>
    <w:p w14:paraId="42FCC147" w14:textId="77777777" w:rsidR="00F747ED" w:rsidRPr="00033FA8" w:rsidRDefault="005326EC" w:rsidP="00F747ED">
      <w:pPr>
        <w:jc w:val="both"/>
        <w:rPr>
          <w:sz w:val="20"/>
        </w:rPr>
      </w:pPr>
      <w:r>
        <w:rPr>
          <w:sz w:val="20"/>
        </w:rPr>
        <w:t>I w</w:t>
      </w:r>
      <w:r w:rsidR="00EA09AA">
        <w:rPr>
          <w:sz w:val="20"/>
        </w:rPr>
        <w:t>ork</w:t>
      </w:r>
      <w:r w:rsidR="00A27ED0">
        <w:rPr>
          <w:sz w:val="20"/>
        </w:rPr>
        <w:t>ed</w:t>
      </w:r>
      <w:r w:rsidR="00EA09AA">
        <w:rPr>
          <w:sz w:val="20"/>
        </w:rPr>
        <w:t xml:space="preserve"> in the </w:t>
      </w:r>
      <w:r w:rsidR="009E598A">
        <w:rPr>
          <w:sz w:val="20"/>
        </w:rPr>
        <w:t>connected vehicle</w:t>
      </w:r>
      <w:r w:rsidR="00EA09AA">
        <w:rPr>
          <w:sz w:val="20"/>
        </w:rPr>
        <w:t xml:space="preserve"> B2C team. </w:t>
      </w:r>
      <w:r w:rsidR="00A27ED0">
        <w:rPr>
          <w:sz w:val="20"/>
        </w:rPr>
        <w:t>The t</w:t>
      </w:r>
      <w:r w:rsidR="00033FA8">
        <w:rPr>
          <w:sz w:val="20"/>
        </w:rPr>
        <w:t>eam consist</w:t>
      </w:r>
      <w:r w:rsidR="00A27ED0">
        <w:rPr>
          <w:sz w:val="20"/>
        </w:rPr>
        <w:t>ed</w:t>
      </w:r>
      <w:r w:rsidR="00033FA8">
        <w:rPr>
          <w:sz w:val="20"/>
        </w:rPr>
        <w:t xml:space="preserve"> of ~20 onsite and ~30 offshore team members. </w:t>
      </w:r>
      <w:r w:rsidR="00B210D6">
        <w:rPr>
          <w:sz w:val="20"/>
        </w:rPr>
        <w:t>I w</w:t>
      </w:r>
      <w:r w:rsidR="007B16D2">
        <w:rPr>
          <w:sz w:val="20"/>
        </w:rPr>
        <w:t>ork</w:t>
      </w:r>
      <w:r w:rsidR="00B210D6">
        <w:rPr>
          <w:sz w:val="20"/>
        </w:rPr>
        <w:t>ed</w:t>
      </w:r>
      <w:r w:rsidR="007B16D2">
        <w:rPr>
          <w:sz w:val="20"/>
        </w:rPr>
        <w:t xml:space="preserve"> on the following applications</w:t>
      </w:r>
      <w:r w:rsidR="00EA09AA">
        <w:rPr>
          <w:sz w:val="20"/>
        </w:rPr>
        <w:t xml:space="preserve">. These include but </w:t>
      </w:r>
      <w:r w:rsidR="00980228">
        <w:rPr>
          <w:sz w:val="20"/>
        </w:rPr>
        <w:t xml:space="preserve">are </w:t>
      </w:r>
      <w:r w:rsidR="00EA09AA">
        <w:rPr>
          <w:sz w:val="20"/>
        </w:rPr>
        <w:t>not limited to the following:</w:t>
      </w:r>
    </w:p>
    <w:p w14:paraId="758FA772" w14:textId="77777777" w:rsidR="00F747ED" w:rsidRDefault="00F747ED">
      <w:pPr>
        <w:jc w:val="both"/>
        <w:rPr>
          <w:smallCaps/>
          <w:spacing w:val="6"/>
          <w:sz w:val="22"/>
        </w:rPr>
      </w:pPr>
    </w:p>
    <w:p w14:paraId="2317AB6A" w14:textId="77777777" w:rsidR="00033FA8" w:rsidRDefault="00F747ED" w:rsidP="00033FA8">
      <w:pPr>
        <w:jc w:val="both"/>
        <w:rPr>
          <w:b/>
          <w:bCs/>
          <w:i/>
          <w:iCs/>
          <w:smallCaps/>
          <w:sz w:val="20"/>
          <w:u w:val="single"/>
        </w:rPr>
      </w:pPr>
      <w:hyperlink r:id="rId45" w:history="1">
        <w:r w:rsidRPr="00F747ED">
          <w:rPr>
            <w:rStyle w:val="Hyperlink"/>
            <w:b/>
            <w:bCs/>
            <w:i/>
            <w:iCs/>
            <w:smallCaps/>
            <w:sz w:val="20"/>
          </w:rPr>
          <w:t>Customer Web portal</w:t>
        </w:r>
      </w:hyperlink>
      <w:r>
        <w:rPr>
          <w:b/>
          <w:bCs/>
          <w:i/>
          <w:iCs/>
          <w:smallCaps/>
          <w:sz w:val="20"/>
          <w:u w:val="single"/>
        </w:rPr>
        <w:t>:</w:t>
      </w:r>
    </w:p>
    <w:p w14:paraId="5E17C3AB" w14:textId="77777777" w:rsidR="00033FA8" w:rsidRPr="001D217D" w:rsidRDefault="008B5003" w:rsidP="00DE370B">
      <w:pPr>
        <w:ind w:left="720"/>
        <w:jc w:val="both"/>
        <w:rPr>
          <w:b/>
          <w:bCs/>
          <w:sz w:val="20"/>
        </w:rPr>
      </w:pPr>
      <w:r>
        <w:rPr>
          <w:color w:val="333333"/>
          <w:sz w:val="20"/>
          <w:shd w:val="clear" w:color="auto" w:fill="FFFFFF"/>
        </w:rPr>
        <w:t>Worked on creating/enhancing</w:t>
      </w:r>
      <w:r w:rsidR="005931C5" w:rsidRPr="001D217D">
        <w:rPr>
          <w:color w:val="333333"/>
          <w:sz w:val="20"/>
          <w:shd w:val="clear" w:color="auto" w:fill="FFFFFF"/>
        </w:rPr>
        <w:t xml:space="preserve"> </w:t>
      </w:r>
      <w:r w:rsidR="00033FA8" w:rsidRPr="001D217D">
        <w:rPr>
          <w:color w:val="333333"/>
          <w:sz w:val="20"/>
          <w:shd w:val="clear" w:color="auto" w:fill="FFFFFF"/>
        </w:rPr>
        <w:t xml:space="preserve">features like </w:t>
      </w:r>
      <w:r w:rsidR="005931C5" w:rsidRPr="001D217D">
        <w:rPr>
          <w:color w:val="333333"/>
          <w:sz w:val="20"/>
          <w:shd w:val="clear" w:color="auto" w:fill="FFFFFF"/>
        </w:rPr>
        <w:t>remote commands (</w:t>
      </w:r>
      <w:r w:rsidR="00033FA8" w:rsidRPr="001D217D">
        <w:rPr>
          <w:color w:val="333333"/>
          <w:sz w:val="20"/>
          <w:shd w:val="clear" w:color="auto" w:fill="FFFFFF"/>
        </w:rPr>
        <w:t>remote start, remote unlock/lock,</w:t>
      </w:r>
      <w:r w:rsidR="005931C5" w:rsidRPr="001D217D">
        <w:rPr>
          <w:color w:val="333333"/>
          <w:sz w:val="20"/>
          <w:shd w:val="clear" w:color="auto" w:fill="FFFFFF"/>
        </w:rPr>
        <w:t xml:space="preserve"> locate …)</w:t>
      </w:r>
      <w:r w:rsidR="00762CB2">
        <w:rPr>
          <w:color w:val="333333"/>
          <w:sz w:val="20"/>
          <w:shd w:val="clear" w:color="auto" w:fill="FFFFFF"/>
        </w:rPr>
        <w:t xml:space="preserve">, Subscriptions, </w:t>
      </w:r>
      <w:r w:rsidR="005931C5" w:rsidRPr="001D217D">
        <w:rPr>
          <w:color w:val="333333"/>
          <w:sz w:val="20"/>
          <w:shd w:val="clear" w:color="auto" w:fill="FFFFFF"/>
        </w:rPr>
        <w:t>S</w:t>
      </w:r>
      <w:r w:rsidR="00033FA8" w:rsidRPr="001D217D">
        <w:rPr>
          <w:color w:val="333333"/>
          <w:sz w:val="20"/>
          <w:shd w:val="clear" w:color="auto" w:fill="FFFFFF"/>
        </w:rPr>
        <w:t xml:space="preserve">ervice scheduler, </w:t>
      </w:r>
      <w:r w:rsidR="005931C5" w:rsidRPr="001D217D">
        <w:rPr>
          <w:color w:val="333333"/>
          <w:sz w:val="20"/>
          <w:shd w:val="clear" w:color="auto" w:fill="FFFFFF"/>
        </w:rPr>
        <w:t>S</w:t>
      </w:r>
      <w:r w:rsidR="00033FA8" w:rsidRPr="001D217D">
        <w:rPr>
          <w:color w:val="333333"/>
          <w:sz w:val="20"/>
          <w:shd w:val="clear" w:color="auto" w:fill="FFFFFF"/>
        </w:rPr>
        <w:t xml:space="preserve">ervice history, </w:t>
      </w:r>
      <w:r w:rsidR="005931C5" w:rsidRPr="001D217D">
        <w:rPr>
          <w:color w:val="333333"/>
          <w:sz w:val="20"/>
          <w:shd w:val="clear" w:color="auto" w:fill="FFFFFF"/>
        </w:rPr>
        <w:t xml:space="preserve">Recall history, </w:t>
      </w:r>
      <w:r w:rsidR="00033FA8" w:rsidRPr="001D217D">
        <w:rPr>
          <w:color w:val="333333"/>
          <w:sz w:val="20"/>
          <w:shd w:val="clear" w:color="auto" w:fill="FFFFFF"/>
        </w:rPr>
        <w:t xml:space="preserve">24-hour roadside </w:t>
      </w:r>
      <w:r w:rsidR="00ED48E4">
        <w:rPr>
          <w:color w:val="333333"/>
          <w:sz w:val="20"/>
          <w:shd w:val="clear" w:color="auto" w:fill="FFFFFF"/>
        </w:rPr>
        <w:t>assistanc</w:t>
      </w:r>
      <w:r w:rsidR="008B623D">
        <w:rPr>
          <w:color w:val="333333"/>
          <w:sz w:val="20"/>
          <w:shd w:val="clear" w:color="auto" w:fill="FFFFFF"/>
        </w:rPr>
        <w:t>e and much more</w:t>
      </w:r>
      <w:r w:rsidR="00E56B4A">
        <w:rPr>
          <w:color w:val="333333"/>
          <w:sz w:val="20"/>
          <w:shd w:val="clear" w:color="auto" w:fill="FFFFFF"/>
        </w:rPr>
        <w:t>…</w:t>
      </w:r>
    </w:p>
    <w:p w14:paraId="50BA5FDF" w14:textId="77777777" w:rsidR="00DE370B" w:rsidRPr="00553EE6" w:rsidRDefault="00DE370B" w:rsidP="00DE370B">
      <w:pPr>
        <w:ind w:left="720"/>
        <w:jc w:val="both"/>
        <w:rPr>
          <w:sz w:val="20"/>
        </w:rPr>
      </w:pPr>
      <w:r>
        <w:rPr>
          <w:b/>
          <w:bCs/>
          <w:sz w:val="20"/>
        </w:rPr>
        <w:t>Environment</w:t>
      </w:r>
      <w:r>
        <w:rPr>
          <w:sz w:val="20"/>
        </w:rPr>
        <w:t xml:space="preserve">: </w:t>
      </w:r>
      <w:r w:rsidR="008D7666" w:rsidRPr="00553EE6">
        <w:rPr>
          <w:sz w:val="20"/>
        </w:rPr>
        <w:t>Bootstrap</w:t>
      </w:r>
      <w:r w:rsidR="000B3C9C" w:rsidRPr="00553EE6">
        <w:rPr>
          <w:sz w:val="20"/>
        </w:rPr>
        <w:t xml:space="preserve"> 4.x</w:t>
      </w:r>
      <w:r w:rsidR="008D7666" w:rsidRPr="00553EE6">
        <w:rPr>
          <w:sz w:val="20"/>
        </w:rPr>
        <w:t>,</w:t>
      </w:r>
      <w:r w:rsidR="000B3C9C" w:rsidRPr="00553EE6">
        <w:rPr>
          <w:sz w:val="20"/>
        </w:rPr>
        <w:t xml:space="preserve"> Sass,</w:t>
      </w:r>
      <w:r w:rsidR="008D7666" w:rsidRPr="00553EE6">
        <w:rPr>
          <w:sz w:val="20"/>
        </w:rPr>
        <w:t xml:space="preserve"> </w:t>
      </w:r>
      <w:r w:rsidR="00FC0D3E" w:rsidRPr="00553EE6">
        <w:rPr>
          <w:sz w:val="20"/>
        </w:rPr>
        <w:t>jQuery</w:t>
      </w:r>
      <w:r w:rsidR="00F5486E" w:rsidRPr="00553EE6">
        <w:rPr>
          <w:sz w:val="20"/>
        </w:rPr>
        <w:t xml:space="preserve"> 3</w:t>
      </w:r>
      <w:r w:rsidR="00325DF3" w:rsidRPr="00553EE6">
        <w:rPr>
          <w:sz w:val="20"/>
        </w:rPr>
        <w:t>.x</w:t>
      </w:r>
      <w:r w:rsidRPr="00553EE6">
        <w:rPr>
          <w:sz w:val="20"/>
        </w:rPr>
        <w:t xml:space="preserve">, </w:t>
      </w:r>
      <w:r w:rsidR="00325DF3" w:rsidRPr="00553EE6">
        <w:rPr>
          <w:sz w:val="20"/>
        </w:rPr>
        <w:t>JavaScript</w:t>
      </w:r>
      <w:r w:rsidR="008D7666" w:rsidRPr="00553EE6">
        <w:rPr>
          <w:sz w:val="20"/>
        </w:rPr>
        <w:t>, Spring</w:t>
      </w:r>
      <w:r w:rsidR="003863A7" w:rsidRPr="00553EE6">
        <w:rPr>
          <w:sz w:val="20"/>
        </w:rPr>
        <w:t xml:space="preserve"> 5.x</w:t>
      </w:r>
      <w:r w:rsidR="008D7666" w:rsidRPr="00553EE6">
        <w:rPr>
          <w:sz w:val="20"/>
        </w:rPr>
        <w:t xml:space="preserve"> (Core, MVC, JPA, Security, AOP …), Java 8, 11,</w:t>
      </w:r>
      <w:r w:rsidRPr="00553EE6">
        <w:rPr>
          <w:sz w:val="20"/>
        </w:rPr>
        <w:t xml:space="preserve"> Apache</w:t>
      </w:r>
      <w:r w:rsidR="000B3C9C" w:rsidRPr="00553EE6">
        <w:rPr>
          <w:sz w:val="20"/>
        </w:rPr>
        <w:t xml:space="preserve"> (</w:t>
      </w:r>
      <w:r w:rsidR="003863A7" w:rsidRPr="00553EE6">
        <w:rPr>
          <w:sz w:val="20"/>
        </w:rPr>
        <w:t>Http</w:t>
      </w:r>
      <w:r w:rsidR="000B3C9C" w:rsidRPr="00553EE6">
        <w:rPr>
          <w:sz w:val="20"/>
        </w:rPr>
        <w:t xml:space="preserve">, </w:t>
      </w:r>
      <w:r w:rsidR="003863A7" w:rsidRPr="00553EE6">
        <w:rPr>
          <w:sz w:val="20"/>
        </w:rPr>
        <w:t>Tomcat 8.</w:t>
      </w:r>
      <w:r w:rsidR="00F22BA8">
        <w:rPr>
          <w:sz w:val="20"/>
        </w:rPr>
        <w:t>x,9.x</w:t>
      </w:r>
      <w:r w:rsidR="000B3C9C" w:rsidRPr="00553EE6">
        <w:rPr>
          <w:sz w:val="20"/>
        </w:rPr>
        <w:t>)</w:t>
      </w:r>
      <w:r w:rsidR="003863A7" w:rsidRPr="00553EE6">
        <w:rPr>
          <w:sz w:val="20"/>
        </w:rPr>
        <w:t>, Junit</w:t>
      </w:r>
      <w:r w:rsidR="006F5B1A" w:rsidRPr="00553EE6">
        <w:rPr>
          <w:sz w:val="20"/>
        </w:rPr>
        <w:t xml:space="preserve"> 4.x</w:t>
      </w:r>
      <w:r w:rsidR="003863A7" w:rsidRPr="00553EE6">
        <w:rPr>
          <w:sz w:val="20"/>
        </w:rPr>
        <w:t xml:space="preserve">, </w:t>
      </w:r>
      <w:r w:rsidRPr="00553EE6">
        <w:rPr>
          <w:sz w:val="20"/>
        </w:rPr>
        <w:t xml:space="preserve">Mockito, </w:t>
      </w:r>
      <w:r w:rsidR="00912010" w:rsidRPr="00553EE6">
        <w:rPr>
          <w:sz w:val="20"/>
        </w:rPr>
        <w:t>Open API(Swagger)</w:t>
      </w:r>
      <w:r w:rsidRPr="00553EE6">
        <w:rPr>
          <w:sz w:val="20"/>
        </w:rPr>
        <w:t>, Oracle DB</w:t>
      </w:r>
      <w:r w:rsidR="00753440" w:rsidRPr="00553EE6">
        <w:rPr>
          <w:sz w:val="20"/>
        </w:rPr>
        <w:t>, Oracle Cloud (OCI-C and OCI)</w:t>
      </w:r>
      <w:r w:rsidR="00E4326C" w:rsidRPr="00553EE6">
        <w:rPr>
          <w:sz w:val="20"/>
        </w:rPr>
        <w:t xml:space="preserve">, </w:t>
      </w:r>
      <w:r w:rsidR="005E10F5">
        <w:rPr>
          <w:sz w:val="20"/>
        </w:rPr>
        <w:t>Github</w:t>
      </w:r>
    </w:p>
    <w:p w14:paraId="18FCC54E" w14:textId="77777777" w:rsidR="00F747ED" w:rsidRDefault="00F747ED">
      <w:pPr>
        <w:jc w:val="both"/>
        <w:rPr>
          <w:b/>
          <w:bCs/>
          <w:i/>
          <w:iCs/>
          <w:smallCaps/>
          <w:sz w:val="20"/>
          <w:u w:val="single"/>
        </w:rPr>
      </w:pPr>
      <w:hyperlink r:id="rId46" w:history="1">
        <w:r w:rsidRPr="00F747ED">
          <w:rPr>
            <w:rStyle w:val="Hyperlink"/>
            <w:b/>
            <w:bCs/>
            <w:i/>
            <w:iCs/>
            <w:smallCaps/>
            <w:sz w:val="20"/>
          </w:rPr>
          <w:t>MySubaru Mobile</w:t>
        </w:r>
        <w:r w:rsidRPr="00F747ED">
          <w:rPr>
            <w:rStyle w:val="Hyperlink"/>
            <w:b/>
            <w:bCs/>
            <w:i/>
            <w:iCs/>
            <w:smallCaps/>
            <w:sz w:val="20"/>
          </w:rPr>
          <w:t xml:space="preserve"> </w:t>
        </w:r>
        <w:r w:rsidRPr="00F747ED">
          <w:rPr>
            <w:rStyle w:val="Hyperlink"/>
            <w:b/>
            <w:bCs/>
            <w:i/>
            <w:iCs/>
            <w:smallCaps/>
            <w:sz w:val="20"/>
          </w:rPr>
          <w:t>APP</w:t>
        </w:r>
      </w:hyperlink>
      <w:r>
        <w:rPr>
          <w:b/>
          <w:bCs/>
          <w:i/>
          <w:iCs/>
          <w:smallCaps/>
          <w:sz w:val="20"/>
          <w:u w:val="single"/>
        </w:rPr>
        <w:t xml:space="preserve"> </w:t>
      </w:r>
    </w:p>
    <w:p w14:paraId="342A0C44" w14:textId="77777777" w:rsidR="00EB096C" w:rsidRPr="00553EE6" w:rsidRDefault="008B5003" w:rsidP="00EB096C">
      <w:pPr>
        <w:ind w:left="720"/>
        <w:jc w:val="both"/>
        <w:rPr>
          <w:b/>
          <w:bCs/>
          <w:sz w:val="20"/>
        </w:rPr>
      </w:pPr>
      <w:r>
        <w:rPr>
          <w:color w:val="333333"/>
          <w:sz w:val="20"/>
          <w:shd w:val="clear" w:color="auto" w:fill="FFFFFF"/>
        </w:rPr>
        <w:t>Worked on creating/enhancing</w:t>
      </w:r>
      <w:r w:rsidR="00EB096C" w:rsidRPr="00553EE6">
        <w:rPr>
          <w:color w:val="333333"/>
          <w:sz w:val="20"/>
          <w:shd w:val="clear" w:color="auto" w:fill="FFFFFF"/>
        </w:rPr>
        <w:t xml:space="preserve"> features like remote commands (remote start, remote unlock/lock, locate …)</w:t>
      </w:r>
      <w:r w:rsidR="00762CB2">
        <w:rPr>
          <w:color w:val="333333"/>
          <w:sz w:val="20"/>
          <w:shd w:val="clear" w:color="auto" w:fill="FFFFFF"/>
        </w:rPr>
        <w:t>,</w:t>
      </w:r>
      <w:r w:rsidR="00762CB2" w:rsidRPr="00762CB2">
        <w:rPr>
          <w:color w:val="333333"/>
          <w:sz w:val="20"/>
          <w:shd w:val="clear" w:color="auto" w:fill="FFFFFF"/>
        </w:rPr>
        <w:t xml:space="preserve"> </w:t>
      </w:r>
      <w:r w:rsidR="00762CB2">
        <w:rPr>
          <w:color w:val="333333"/>
          <w:sz w:val="20"/>
          <w:shd w:val="clear" w:color="auto" w:fill="FFFFFF"/>
        </w:rPr>
        <w:t>Subscriptions,</w:t>
      </w:r>
      <w:r w:rsidR="00EB096C" w:rsidRPr="00553EE6">
        <w:rPr>
          <w:color w:val="333333"/>
          <w:sz w:val="20"/>
          <w:shd w:val="clear" w:color="auto" w:fill="FFFFFF"/>
        </w:rPr>
        <w:t xml:space="preserve"> Service scheduler, Service history, Recall history, 24-hour roadside assistance</w:t>
      </w:r>
      <w:r w:rsidR="008B623D">
        <w:rPr>
          <w:b/>
          <w:bCs/>
          <w:sz w:val="20"/>
        </w:rPr>
        <w:t xml:space="preserve"> </w:t>
      </w:r>
      <w:r w:rsidR="008B623D" w:rsidRPr="008B623D">
        <w:rPr>
          <w:sz w:val="20"/>
        </w:rPr>
        <w:t>and much more</w:t>
      </w:r>
      <w:r w:rsidR="00E56B4A">
        <w:rPr>
          <w:sz w:val="20"/>
        </w:rPr>
        <w:t>…</w:t>
      </w:r>
    </w:p>
    <w:p w14:paraId="4C2558C1" w14:textId="77777777" w:rsidR="00DE370B" w:rsidRDefault="00DE370B" w:rsidP="00DE370B">
      <w:pPr>
        <w:ind w:left="720"/>
        <w:jc w:val="both"/>
        <w:rPr>
          <w:sz w:val="16"/>
          <w:szCs w:val="16"/>
        </w:rPr>
      </w:pPr>
      <w:r>
        <w:rPr>
          <w:b/>
          <w:bCs/>
          <w:sz w:val="20"/>
        </w:rPr>
        <w:t>Environment</w:t>
      </w:r>
      <w:r>
        <w:rPr>
          <w:sz w:val="20"/>
        </w:rPr>
        <w:t xml:space="preserve">: </w:t>
      </w:r>
      <w:r w:rsidR="00753440">
        <w:rPr>
          <w:sz w:val="20"/>
        </w:rPr>
        <w:t xml:space="preserve">same as </w:t>
      </w:r>
      <w:r w:rsidR="00DE0AED">
        <w:rPr>
          <w:sz w:val="20"/>
        </w:rPr>
        <w:t>Customer Web Portal</w:t>
      </w:r>
      <w:r w:rsidR="00753440">
        <w:rPr>
          <w:sz w:val="20"/>
        </w:rPr>
        <w:t xml:space="preserve">, also Cordova and </w:t>
      </w:r>
      <w:r w:rsidR="00571961">
        <w:rPr>
          <w:sz w:val="20"/>
        </w:rPr>
        <w:t>jQuery</w:t>
      </w:r>
      <w:r w:rsidR="00753440">
        <w:rPr>
          <w:sz w:val="20"/>
        </w:rPr>
        <w:t xml:space="preserve"> Mobile </w:t>
      </w:r>
    </w:p>
    <w:p w14:paraId="4FCACBF7" w14:textId="77777777" w:rsidR="00EA09AA" w:rsidRDefault="00EA09AA">
      <w:pPr>
        <w:jc w:val="both"/>
        <w:rPr>
          <w:b/>
          <w:bCs/>
          <w:i/>
          <w:iCs/>
          <w:smallCaps/>
          <w:sz w:val="20"/>
          <w:u w:val="single"/>
        </w:rPr>
      </w:pPr>
      <w:hyperlink r:id="rId47" w:history="1">
        <w:r w:rsidRPr="00EA09AA">
          <w:rPr>
            <w:rStyle w:val="Hyperlink"/>
            <w:b/>
            <w:bCs/>
            <w:i/>
            <w:iCs/>
            <w:smallCaps/>
            <w:sz w:val="20"/>
          </w:rPr>
          <w:t>Admin Portal</w:t>
        </w:r>
      </w:hyperlink>
      <w:r>
        <w:rPr>
          <w:b/>
          <w:bCs/>
          <w:i/>
          <w:iCs/>
          <w:smallCaps/>
          <w:sz w:val="20"/>
          <w:u w:val="single"/>
        </w:rPr>
        <w:t>:</w:t>
      </w:r>
    </w:p>
    <w:p w14:paraId="31FF9321" w14:textId="77777777" w:rsidR="00A50129" w:rsidRPr="00566348" w:rsidRDefault="00762CB2" w:rsidP="00762CB2">
      <w:pPr>
        <w:ind w:left="720"/>
        <w:rPr>
          <w:sz w:val="20"/>
          <w:szCs w:val="14"/>
        </w:rPr>
      </w:pPr>
      <w:r>
        <w:rPr>
          <w:sz w:val="20"/>
          <w:szCs w:val="14"/>
        </w:rPr>
        <w:t>Worked with admin portal</w:t>
      </w:r>
      <w:r w:rsidR="006368C2">
        <w:rPr>
          <w:sz w:val="20"/>
          <w:szCs w:val="14"/>
        </w:rPr>
        <w:t xml:space="preserve"> team</w:t>
      </w:r>
      <w:r>
        <w:rPr>
          <w:sz w:val="20"/>
          <w:szCs w:val="14"/>
        </w:rPr>
        <w:t xml:space="preserve"> on shared functionality between CWP and APP. This included but not limited to Subscriptions</w:t>
      </w:r>
      <w:r w:rsidR="00AE45EB">
        <w:rPr>
          <w:sz w:val="20"/>
          <w:szCs w:val="14"/>
        </w:rPr>
        <w:t xml:space="preserve"> </w:t>
      </w:r>
      <w:r>
        <w:rPr>
          <w:sz w:val="20"/>
          <w:szCs w:val="14"/>
        </w:rPr>
        <w:t>(Aria), Remote Commands</w:t>
      </w:r>
      <w:r w:rsidR="009D6434">
        <w:rPr>
          <w:sz w:val="20"/>
          <w:szCs w:val="14"/>
        </w:rPr>
        <w:t xml:space="preserve"> </w:t>
      </w:r>
      <w:r>
        <w:rPr>
          <w:sz w:val="20"/>
          <w:szCs w:val="14"/>
        </w:rPr>
        <w:t>(</w:t>
      </w:r>
      <w:r w:rsidRPr="00566348">
        <w:rPr>
          <w:sz w:val="20"/>
          <w:szCs w:val="14"/>
        </w:rPr>
        <w:t>Wireless Car, SXM</w:t>
      </w:r>
      <w:r>
        <w:rPr>
          <w:sz w:val="20"/>
          <w:szCs w:val="14"/>
        </w:rPr>
        <w:t>), Recalls, Service Usage…</w:t>
      </w:r>
      <w:r w:rsidR="00A50129" w:rsidRPr="00566348">
        <w:rPr>
          <w:sz w:val="20"/>
          <w:szCs w:val="14"/>
        </w:rPr>
        <w:t xml:space="preserve">  </w:t>
      </w:r>
    </w:p>
    <w:p w14:paraId="34BC2F02" w14:textId="77777777" w:rsidR="00DE370B" w:rsidRDefault="00DE370B" w:rsidP="00DE370B">
      <w:pPr>
        <w:ind w:left="720"/>
        <w:jc w:val="both"/>
        <w:rPr>
          <w:sz w:val="16"/>
          <w:szCs w:val="16"/>
        </w:rPr>
      </w:pPr>
      <w:r>
        <w:rPr>
          <w:b/>
          <w:bCs/>
          <w:sz w:val="20"/>
        </w:rPr>
        <w:t>Environment</w:t>
      </w:r>
      <w:r>
        <w:rPr>
          <w:sz w:val="20"/>
        </w:rPr>
        <w:t xml:space="preserve">: </w:t>
      </w:r>
      <w:r w:rsidR="005C79EB">
        <w:rPr>
          <w:sz w:val="20"/>
        </w:rPr>
        <w:t xml:space="preserve">same as </w:t>
      </w:r>
      <w:r w:rsidR="00DE0AED">
        <w:rPr>
          <w:sz w:val="20"/>
        </w:rPr>
        <w:t>Customer Web Portal</w:t>
      </w:r>
    </w:p>
    <w:p w14:paraId="32642749" w14:textId="77777777" w:rsidR="00F747ED" w:rsidRDefault="00F747ED">
      <w:pPr>
        <w:jc w:val="both"/>
        <w:rPr>
          <w:b/>
          <w:bCs/>
          <w:i/>
          <w:iCs/>
          <w:smallCaps/>
          <w:sz w:val="20"/>
          <w:u w:val="single"/>
        </w:rPr>
      </w:pPr>
      <w:hyperlink r:id="rId48" w:history="1">
        <w:r w:rsidRPr="00F747ED">
          <w:rPr>
            <w:rStyle w:val="Hyperlink"/>
            <w:b/>
            <w:bCs/>
            <w:i/>
            <w:iCs/>
            <w:smallCaps/>
            <w:sz w:val="20"/>
          </w:rPr>
          <w:t>weba</w:t>
        </w:r>
        <w:r w:rsidRPr="00F747ED">
          <w:rPr>
            <w:rStyle w:val="Hyperlink"/>
            <w:b/>
            <w:bCs/>
            <w:i/>
            <w:iCs/>
            <w:smallCaps/>
            <w:sz w:val="20"/>
          </w:rPr>
          <w:t>d</w:t>
        </w:r>
        <w:r w:rsidRPr="00F747ED">
          <w:rPr>
            <w:rStyle w:val="Hyperlink"/>
            <w:b/>
            <w:bCs/>
            <w:i/>
            <w:iCs/>
            <w:smallCaps/>
            <w:sz w:val="20"/>
          </w:rPr>
          <w:t>min</w:t>
        </w:r>
      </w:hyperlink>
      <w:r>
        <w:rPr>
          <w:b/>
          <w:bCs/>
          <w:i/>
          <w:iCs/>
          <w:smallCaps/>
          <w:sz w:val="20"/>
          <w:u w:val="single"/>
        </w:rPr>
        <w:t>:</w:t>
      </w:r>
    </w:p>
    <w:p w14:paraId="4743E0E7" w14:textId="77777777" w:rsidR="00A50129" w:rsidRPr="00566348" w:rsidRDefault="00A04880" w:rsidP="00A04880">
      <w:pPr>
        <w:ind w:left="720"/>
        <w:rPr>
          <w:sz w:val="20"/>
          <w:szCs w:val="14"/>
        </w:rPr>
      </w:pPr>
      <w:r>
        <w:rPr>
          <w:sz w:val="20"/>
          <w:szCs w:val="14"/>
        </w:rPr>
        <w:t xml:space="preserve">Created/enhanced web application used by help desk to research/fix issues with Gen0, Gen1(SXM) vehicles, also used by </w:t>
      </w:r>
      <w:r w:rsidR="00C565CD" w:rsidRPr="00566348">
        <w:rPr>
          <w:sz w:val="20"/>
          <w:szCs w:val="14"/>
        </w:rPr>
        <w:t>Subaru.com</w:t>
      </w:r>
      <w:r>
        <w:rPr>
          <w:sz w:val="20"/>
          <w:szCs w:val="14"/>
        </w:rPr>
        <w:t xml:space="preserve"> and external partners</w:t>
      </w:r>
      <w:r w:rsidR="00A50129" w:rsidRPr="00566348">
        <w:rPr>
          <w:sz w:val="20"/>
          <w:szCs w:val="14"/>
        </w:rPr>
        <w:t>, Dealer.com, TireRack.com</w:t>
      </w:r>
    </w:p>
    <w:p w14:paraId="1217DF67" w14:textId="77777777" w:rsidR="00DE370B" w:rsidRDefault="00DE370B" w:rsidP="00DE370B">
      <w:pPr>
        <w:ind w:left="720"/>
        <w:jc w:val="both"/>
        <w:rPr>
          <w:sz w:val="16"/>
          <w:szCs w:val="16"/>
        </w:rPr>
      </w:pPr>
      <w:r>
        <w:rPr>
          <w:b/>
          <w:bCs/>
          <w:sz w:val="20"/>
        </w:rPr>
        <w:t>Environment</w:t>
      </w:r>
      <w:r>
        <w:rPr>
          <w:sz w:val="20"/>
        </w:rPr>
        <w:t xml:space="preserve">: </w:t>
      </w:r>
      <w:r w:rsidR="00753440">
        <w:rPr>
          <w:sz w:val="20"/>
        </w:rPr>
        <w:t xml:space="preserve"> </w:t>
      </w:r>
      <w:r w:rsidR="005C79EB">
        <w:rPr>
          <w:sz w:val="20"/>
        </w:rPr>
        <w:t xml:space="preserve">same as </w:t>
      </w:r>
      <w:r w:rsidR="00DE0AED">
        <w:rPr>
          <w:sz w:val="20"/>
        </w:rPr>
        <w:t>Customer Web Portal</w:t>
      </w:r>
    </w:p>
    <w:p w14:paraId="38E231F5" w14:textId="77777777" w:rsidR="00F747ED" w:rsidRDefault="00F747ED">
      <w:pPr>
        <w:jc w:val="both"/>
        <w:rPr>
          <w:b/>
          <w:bCs/>
          <w:i/>
          <w:iCs/>
          <w:smallCaps/>
          <w:sz w:val="20"/>
          <w:u w:val="single"/>
        </w:rPr>
      </w:pPr>
      <w:hyperlink r:id="rId49" w:history="1">
        <w:r w:rsidRPr="00F747ED">
          <w:rPr>
            <w:rStyle w:val="Hyperlink"/>
            <w:b/>
            <w:bCs/>
            <w:i/>
            <w:iCs/>
            <w:smallCaps/>
            <w:sz w:val="20"/>
          </w:rPr>
          <w:t>Imp</w:t>
        </w:r>
        <w:r w:rsidRPr="00F747ED">
          <w:rPr>
            <w:rStyle w:val="Hyperlink"/>
            <w:b/>
            <w:bCs/>
            <w:i/>
            <w:iCs/>
            <w:smallCaps/>
            <w:sz w:val="20"/>
          </w:rPr>
          <w:t>a</w:t>
        </w:r>
        <w:r w:rsidRPr="00F747ED">
          <w:rPr>
            <w:rStyle w:val="Hyperlink"/>
            <w:b/>
            <w:bCs/>
            <w:i/>
            <w:iCs/>
            <w:smallCaps/>
            <w:sz w:val="20"/>
          </w:rPr>
          <w:t>ct</w:t>
        </w:r>
      </w:hyperlink>
      <w:r>
        <w:rPr>
          <w:b/>
          <w:bCs/>
          <w:i/>
          <w:iCs/>
          <w:smallCaps/>
          <w:sz w:val="20"/>
          <w:u w:val="single"/>
        </w:rPr>
        <w:t>:</w:t>
      </w:r>
    </w:p>
    <w:p w14:paraId="58A35F0A" w14:textId="77777777" w:rsidR="008C7B72" w:rsidRPr="00640670" w:rsidRDefault="00743620" w:rsidP="00743620">
      <w:pPr>
        <w:ind w:left="720"/>
        <w:rPr>
          <w:sz w:val="20"/>
          <w:szCs w:val="14"/>
        </w:rPr>
      </w:pPr>
      <w:r>
        <w:rPr>
          <w:sz w:val="20"/>
          <w:szCs w:val="14"/>
        </w:rPr>
        <w:t>Created/enhanced web application</w:t>
      </w:r>
      <w:r w:rsidRPr="00640670">
        <w:rPr>
          <w:sz w:val="20"/>
          <w:szCs w:val="14"/>
        </w:rPr>
        <w:t xml:space="preserve"> </w:t>
      </w:r>
      <w:r w:rsidR="008C7B72" w:rsidRPr="00640670">
        <w:rPr>
          <w:sz w:val="20"/>
          <w:szCs w:val="14"/>
        </w:rPr>
        <w:t xml:space="preserve">CMS website using by Marketing and Dealers to manage </w:t>
      </w:r>
      <w:r>
        <w:rPr>
          <w:sz w:val="20"/>
          <w:szCs w:val="14"/>
        </w:rPr>
        <w:t>various email marketing campaigns including</w:t>
      </w:r>
      <w:r w:rsidR="001D51A8" w:rsidRPr="00640670">
        <w:rPr>
          <w:sz w:val="20"/>
          <w:szCs w:val="14"/>
        </w:rPr>
        <w:t xml:space="preserve"> </w:t>
      </w:r>
      <w:hyperlink r:id="rId50" w:history="1">
        <w:r w:rsidR="001D51A8" w:rsidRPr="00640670">
          <w:rPr>
            <w:rStyle w:val="Hyperlink"/>
            <w:sz w:val="20"/>
            <w:szCs w:val="14"/>
          </w:rPr>
          <w:t>Share the Love campaign</w:t>
        </w:r>
      </w:hyperlink>
      <w:r w:rsidR="001D51A8" w:rsidRPr="00640670">
        <w:rPr>
          <w:sz w:val="20"/>
          <w:szCs w:val="14"/>
        </w:rPr>
        <w:t xml:space="preserve"> </w:t>
      </w:r>
    </w:p>
    <w:p w14:paraId="0E81F713" w14:textId="77777777" w:rsidR="00150278" w:rsidRPr="0039296C" w:rsidRDefault="00DE370B" w:rsidP="0039296C">
      <w:pPr>
        <w:ind w:left="720"/>
        <w:jc w:val="both"/>
        <w:rPr>
          <w:sz w:val="16"/>
          <w:szCs w:val="16"/>
        </w:rPr>
      </w:pPr>
      <w:r>
        <w:rPr>
          <w:b/>
          <w:bCs/>
          <w:sz w:val="20"/>
        </w:rPr>
        <w:lastRenderedPageBreak/>
        <w:t>Environment</w:t>
      </w:r>
      <w:r w:rsidR="005C79EB">
        <w:rPr>
          <w:sz w:val="20"/>
        </w:rPr>
        <w:t xml:space="preserve">: same as </w:t>
      </w:r>
      <w:r w:rsidR="00DE0AED">
        <w:rPr>
          <w:sz w:val="20"/>
        </w:rPr>
        <w:t>Customer Web Portal</w:t>
      </w:r>
    </w:p>
    <w:p w14:paraId="2AF051B8" w14:textId="77777777" w:rsidR="00150278" w:rsidRDefault="00150278" w:rsidP="00150278">
      <w:pPr>
        <w:jc w:val="both"/>
        <w:rPr>
          <w:b/>
          <w:bCs/>
          <w:i/>
          <w:iCs/>
          <w:smallCaps/>
          <w:sz w:val="20"/>
          <w:u w:val="single"/>
        </w:rPr>
      </w:pPr>
      <w:hyperlink r:id="rId51" w:history="1">
        <w:r>
          <w:rPr>
            <w:rStyle w:val="Hyperlink"/>
            <w:b/>
            <w:bCs/>
            <w:i/>
            <w:iCs/>
            <w:smallCaps/>
            <w:sz w:val="20"/>
          </w:rPr>
          <w:t>Subaru.com</w:t>
        </w:r>
      </w:hyperlink>
      <w:r>
        <w:rPr>
          <w:b/>
          <w:bCs/>
          <w:i/>
          <w:iCs/>
          <w:smallCaps/>
          <w:sz w:val="20"/>
          <w:u w:val="single"/>
        </w:rPr>
        <w:t>:</w:t>
      </w:r>
    </w:p>
    <w:p w14:paraId="607BD410" w14:textId="77777777" w:rsidR="00150278" w:rsidRPr="00640670" w:rsidRDefault="00150278" w:rsidP="00150278">
      <w:pPr>
        <w:rPr>
          <w:sz w:val="20"/>
          <w:szCs w:val="14"/>
        </w:rPr>
      </w:pPr>
      <w:r>
        <w:tab/>
      </w:r>
      <w:r w:rsidR="00E46ECC" w:rsidRPr="00640670">
        <w:rPr>
          <w:sz w:val="20"/>
          <w:szCs w:val="14"/>
        </w:rPr>
        <w:t xml:space="preserve">Provide production </w:t>
      </w:r>
      <w:r w:rsidR="00F20ED8" w:rsidRPr="00640670">
        <w:rPr>
          <w:sz w:val="20"/>
          <w:szCs w:val="14"/>
        </w:rPr>
        <w:t xml:space="preserve">and infrastructure </w:t>
      </w:r>
      <w:r w:rsidR="00E46ECC" w:rsidRPr="00640670">
        <w:rPr>
          <w:sz w:val="20"/>
          <w:szCs w:val="14"/>
        </w:rPr>
        <w:t>support</w:t>
      </w:r>
      <w:r w:rsidR="00F20ED8" w:rsidRPr="00640670">
        <w:rPr>
          <w:sz w:val="20"/>
          <w:szCs w:val="14"/>
        </w:rPr>
        <w:t xml:space="preserve"> for application and offshore development team.</w:t>
      </w:r>
    </w:p>
    <w:p w14:paraId="098349F3" w14:textId="77777777" w:rsidR="00150278" w:rsidRDefault="00150278" w:rsidP="00150278">
      <w:pPr>
        <w:ind w:left="720"/>
        <w:jc w:val="both"/>
        <w:rPr>
          <w:sz w:val="20"/>
        </w:rPr>
      </w:pPr>
      <w:r>
        <w:rPr>
          <w:b/>
          <w:bCs/>
          <w:sz w:val="20"/>
        </w:rPr>
        <w:t>Environment</w:t>
      </w:r>
      <w:r>
        <w:rPr>
          <w:sz w:val="20"/>
        </w:rPr>
        <w:t xml:space="preserve">: same as </w:t>
      </w:r>
      <w:r w:rsidR="00DE0AED">
        <w:rPr>
          <w:sz w:val="20"/>
        </w:rPr>
        <w:t>Customer Web Portal</w:t>
      </w:r>
      <w:r>
        <w:rPr>
          <w:sz w:val="20"/>
        </w:rPr>
        <w:t>, also AEM, A</w:t>
      </w:r>
      <w:r w:rsidRPr="00150278">
        <w:rPr>
          <w:sz w:val="20"/>
        </w:rPr>
        <w:t>kamai</w:t>
      </w:r>
    </w:p>
    <w:p w14:paraId="0CB8A47B" w14:textId="77777777" w:rsidR="00150278" w:rsidRDefault="00150278" w:rsidP="00150278">
      <w:pPr>
        <w:ind w:left="720"/>
        <w:jc w:val="both"/>
        <w:rPr>
          <w:sz w:val="16"/>
          <w:szCs w:val="16"/>
        </w:rPr>
      </w:pPr>
    </w:p>
    <w:p w14:paraId="228AB4D0" w14:textId="77777777" w:rsidR="00EA09AA" w:rsidRDefault="00170D0C">
      <w:pPr>
        <w:jc w:val="both"/>
        <w:rPr>
          <w:b/>
          <w:bCs/>
          <w:i/>
          <w:iCs/>
          <w:smallCaps/>
          <w:sz w:val="20"/>
          <w:u w:val="single"/>
        </w:rPr>
      </w:pPr>
      <w:r>
        <w:rPr>
          <w:b/>
          <w:bCs/>
          <w:i/>
          <w:iCs/>
          <w:smallCaps/>
          <w:sz w:val="20"/>
          <w:u w:val="single"/>
        </w:rPr>
        <w:t>Microservices</w:t>
      </w:r>
      <w:r w:rsidR="00EA09AA">
        <w:rPr>
          <w:b/>
          <w:bCs/>
          <w:i/>
          <w:iCs/>
          <w:smallCaps/>
          <w:sz w:val="20"/>
          <w:u w:val="single"/>
        </w:rPr>
        <w:t xml:space="preserve">: </w:t>
      </w:r>
    </w:p>
    <w:p w14:paraId="3E4756E5" w14:textId="77777777" w:rsidR="00692E31" w:rsidRPr="00692E31" w:rsidRDefault="00692E31" w:rsidP="00692E31">
      <w:pPr>
        <w:ind w:left="720"/>
        <w:jc w:val="both"/>
        <w:rPr>
          <w:smallCaps/>
          <w:sz w:val="20"/>
        </w:rPr>
      </w:pPr>
      <w:r>
        <w:rPr>
          <w:sz w:val="20"/>
        </w:rPr>
        <w:t>Worked on dozens of micros services which include but not limited to the following</w:t>
      </w:r>
      <w:r w:rsidR="003D6FD2">
        <w:rPr>
          <w:sz w:val="20"/>
        </w:rPr>
        <w:t xml:space="preserve">: </w:t>
      </w:r>
      <w:r>
        <w:rPr>
          <w:sz w:val="20"/>
        </w:rPr>
        <w:t xml:space="preserve">wireless car gen2 remote services, gen3 remote services, </w:t>
      </w:r>
      <w:r w:rsidR="005452EA">
        <w:rPr>
          <w:sz w:val="20"/>
        </w:rPr>
        <w:t>trip log</w:t>
      </w:r>
      <w:r>
        <w:rPr>
          <w:sz w:val="20"/>
        </w:rPr>
        <w:t xml:space="preserve"> gen</w:t>
      </w:r>
      <w:r w:rsidR="003D6FD2">
        <w:rPr>
          <w:sz w:val="20"/>
        </w:rPr>
        <w:t>3</w:t>
      </w:r>
      <w:r>
        <w:rPr>
          <w:sz w:val="20"/>
        </w:rPr>
        <w:t xml:space="preserve"> service, POI service, wireless car audit service, maintenance schedule service</w:t>
      </w:r>
      <w:r w:rsidR="00321C83">
        <w:rPr>
          <w:sz w:val="20"/>
        </w:rPr>
        <w:t>, SXM subscription service</w:t>
      </w:r>
      <w:r w:rsidR="00BD0323">
        <w:rPr>
          <w:sz w:val="20"/>
        </w:rPr>
        <w:t xml:space="preserve">, </w:t>
      </w:r>
      <w:r w:rsidR="00321C83">
        <w:rPr>
          <w:sz w:val="20"/>
        </w:rPr>
        <w:t>…</w:t>
      </w:r>
    </w:p>
    <w:p w14:paraId="51DD6608" w14:textId="77777777" w:rsidR="00DE370B" w:rsidRPr="00DE370B" w:rsidRDefault="00DE370B" w:rsidP="00DE370B">
      <w:pPr>
        <w:ind w:left="720"/>
        <w:jc w:val="both"/>
        <w:rPr>
          <w:sz w:val="16"/>
          <w:szCs w:val="16"/>
        </w:rPr>
      </w:pPr>
      <w:r>
        <w:rPr>
          <w:b/>
          <w:bCs/>
          <w:sz w:val="20"/>
        </w:rPr>
        <w:t>Environment</w:t>
      </w:r>
      <w:r>
        <w:rPr>
          <w:sz w:val="20"/>
        </w:rPr>
        <w:t xml:space="preserve">: </w:t>
      </w:r>
      <w:r w:rsidR="005C79EB">
        <w:rPr>
          <w:sz w:val="20"/>
        </w:rPr>
        <w:t xml:space="preserve">same as </w:t>
      </w:r>
      <w:r w:rsidR="00DE0AED">
        <w:rPr>
          <w:sz w:val="20"/>
        </w:rPr>
        <w:t>Customer Web Portal</w:t>
      </w:r>
      <w:r w:rsidR="00753440">
        <w:rPr>
          <w:sz w:val="20"/>
        </w:rPr>
        <w:t>, also Spring Boot</w:t>
      </w:r>
      <w:r w:rsidR="00BD0323">
        <w:rPr>
          <w:sz w:val="20"/>
        </w:rPr>
        <w:t>, Spring MVC</w:t>
      </w:r>
    </w:p>
    <w:p w14:paraId="35A02EC1" w14:textId="77777777" w:rsidR="00EA09AA" w:rsidRDefault="00EA09AA" w:rsidP="00EA09AA">
      <w:pPr>
        <w:jc w:val="both"/>
        <w:rPr>
          <w:b/>
          <w:bCs/>
          <w:i/>
          <w:iCs/>
          <w:smallCaps/>
          <w:sz w:val="20"/>
          <w:u w:val="single"/>
        </w:rPr>
      </w:pPr>
      <w:r>
        <w:rPr>
          <w:b/>
          <w:bCs/>
          <w:i/>
          <w:iCs/>
          <w:smallCaps/>
          <w:sz w:val="20"/>
          <w:u w:val="single"/>
        </w:rPr>
        <w:t>B2B services:</w:t>
      </w:r>
    </w:p>
    <w:p w14:paraId="5D2E6087" w14:textId="77777777" w:rsidR="003D6FD2" w:rsidRDefault="003D6FD2" w:rsidP="00DE370B">
      <w:pPr>
        <w:ind w:left="720"/>
        <w:jc w:val="both"/>
        <w:rPr>
          <w:sz w:val="20"/>
        </w:rPr>
      </w:pPr>
      <w:r w:rsidRPr="003D6FD2">
        <w:rPr>
          <w:sz w:val="20"/>
        </w:rPr>
        <w:t xml:space="preserve">Developed Several </w:t>
      </w:r>
      <w:r w:rsidR="005452EA">
        <w:rPr>
          <w:sz w:val="20"/>
        </w:rPr>
        <w:t>DDI</w:t>
      </w:r>
      <w:r w:rsidRPr="003D6FD2">
        <w:rPr>
          <w:sz w:val="20"/>
        </w:rPr>
        <w:t xml:space="preserve"> Ingest Processes </w:t>
      </w:r>
      <w:r w:rsidR="00807F43">
        <w:rPr>
          <w:sz w:val="20"/>
        </w:rPr>
        <w:t>w</w:t>
      </w:r>
      <w:r w:rsidRPr="003D6FD2">
        <w:rPr>
          <w:sz w:val="20"/>
        </w:rPr>
        <w:t xml:space="preserve">ith External Partner Wireless Car </w:t>
      </w:r>
    </w:p>
    <w:p w14:paraId="573A00A5" w14:textId="77777777" w:rsidR="00DE370B" w:rsidRDefault="00DE370B" w:rsidP="00DE370B">
      <w:pPr>
        <w:ind w:left="720"/>
        <w:jc w:val="both"/>
        <w:rPr>
          <w:sz w:val="20"/>
        </w:rPr>
      </w:pPr>
      <w:r>
        <w:rPr>
          <w:b/>
          <w:bCs/>
          <w:sz w:val="20"/>
        </w:rPr>
        <w:t>Environment</w:t>
      </w:r>
      <w:r>
        <w:rPr>
          <w:sz w:val="20"/>
        </w:rPr>
        <w:t xml:space="preserve">: </w:t>
      </w:r>
      <w:r w:rsidR="005C79EB">
        <w:rPr>
          <w:sz w:val="20"/>
        </w:rPr>
        <w:t xml:space="preserve">same as </w:t>
      </w:r>
      <w:r w:rsidR="00DE0AED">
        <w:rPr>
          <w:sz w:val="20"/>
        </w:rPr>
        <w:t>Customer Web Portal</w:t>
      </w:r>
      <w:r w:rsidR="00753440">
        <w:rPr>
          <w:sz w:val="20"/>
        </w:rPr>
        <w:t xml:space="preserve">, </w:t>
      </w:r>
      <w:r w:rsidR="00155F09">
        <w:rPr>
          <w:sz w:val="20"/>
        </w:rPr>
        <w:t xml:space="preserve"> also </w:t>
      </w:r>
      <w:r w:rsidR="0097662C">
        <w:rPr>
          <w:sz w:val="20"/>
        </w:rPr>
        <w:t xml:space="preserve">Spring Batch, </w:t>
      </w:r>
      <w:r w:rsidR="00753440" w:rsidRPr="00753440">
        <w:rPr>
          <w:sz w:val="20"/>
        </w:rPr>
        <w:t>Apache ignite</w:t>
      </w:r>
    </w:p>
    <w:p w14:paraId="67379F78" w14:textId="77777777" w:rsidR="008D7666" w:rsidRDefault="008D7666" w:rsidP="00DE370B">
      <w:pPr>
        <w:ind w:left="720"/>
        <w:jc w:val="both"/>
        <w:rPr>
          <w:sz w:val="16"/>
          <w:szCs w:val="16"/>
        </w:rPr>
      </w:pPr>
    </w:p>
    <w:p w14:paraId="5BED9D27" w14:textId="77777777" w:rsidR="00E01956" w:rsidRDefault="00E01956" w:rsidP="008D7666">
      <w:pPr>
        <w:jc w:val="both"/>
        <w:rPr>
          <w:b/>
          <w:bCs/>
          <w:i/>
          <w:iCs/>
          <w:smallCaps/>
          <w:sz w:val="20"/>
          <w:u w:val="single"/>
        </w:rPr>
      </w:pPr>
    </w:p>
    <w:p w14:paraId="45B2C3D9" w14:textId="77777777" w:rsidR="0043120B" w:rsidRDefault="0043120B" w:rsidP="0043120B">
      <w:pPr>
        <w:jc w:val="both"/>
      </w:pPr>
      <w:r>
        <w:rPr>
          <w:sz w:val="20"/>
        </w:rPr>
        <w:t>Worked on creation/maintenance</w:t>
      </w:r>
      <w:r w:rsidR="006712F2">
        <w:rPr>
          <w:sz w:val="20"/>
        </w:rPr>
        <w:t>/</w:t>
      </w:r>
      <w:r>
        <w:rPr>
          <w:sz w:val="20"/>
        </w:rPr>
        <w:t>enhancements on the following integrations with the above applications. These include but are not limited to the following:</w:t>
      </w:r>
    </w:p>
    <w:p w14:paraId="76103E23" w14:textId="77777777" w:rsidR="00E01956" w:rsidRDefault="00E01956" w:rsidP="008D7666">
      <w:pPr>
        <w:jc w:val="both"/>
        <w:rPr>
          <w:b/>
          <w:bCs/>
          <w:i/>
          <w:iCs/>
          <w:smallCaps/>
          <w:sz w:val="20"/>
          <w:u w:val="single"/>
        </w:rPr>
      </w:pPr>
    </w:p>
    <w:p w14:paraId="682CAA8A" w14:textId="77777777" w:rsidR="00CA31EC" w:rsidRDefault="006A1E31" w:rsidP="008D7666">
      <w:pPr>
        <w:jc w:val="both"/>
        <w:rPr>
          <w:b/>
          <w:bCs/>
          <w:i/>
          <w:iCs/>
          <w:smallCaps/>
          <w:sz w:val="20"/>
          <w:u w:val="single"/>
        </w:rPr>
      </w:pPr>
      <w:r>
        <w:rPr>
          <w:b/>
          <w:bCs/>
          <w:i/>
          <w:iCs/>
          <w:smallCaps/>
          <w:sz w:val="20"/>
          <w:u w:val="single"/>
        </w:rPr>
        <w:t xml:space="preserve">external integration </w:t>
      </w:r>
      <w:r w:rsidR="008D7666">
        <w:rPr>
          <w:b/>
          <w:bCs/>
          <w:i/>
          <w:iCs/>
          <w:smallCaps/>
          <w:sz w:val="20"/>
          <w:u w:val="single"/>
        </w:rPr>
        <w:t xml:space="preserve"> </w:t>
      </w:r>
      <w:r w:rsidR="00CA31EC">
        <w:rPr>
          <w:b/>
          <w:bCs/>
          <w:i/>
          <w:iCs/>
          <w:smallCaps/>
          <w:sz w:val="20"/>
          <w:u w:val="single"/>
        </w:rPr>
        <w:t>providers</w:t>
      </w:r>
      <w:r w:rsidR="008D7666">
        <w:rPr>
          <w:b/>
          <w:bCs/>
          <w:i/>
          <w:iCs/>
          <w:smallCaps/>
          <w:sz w:val="20"/>
          <w:u w:val="single"/>
        </w:rPr>
        <w:t xml:space="preserve">: </w:t>
      </w:r>
    </w:p>
    <w:p w14:paraId="14976AA5" w14:textId="77777777" w:rsidR="00E01956" w:rsidRDefault="00E01956" w:rsidP="008D7666">
      <w:pPr>
        <w:jc w:val="both"/>
        <w:rPr>
          <w:sz w:val="20"/>
        </w:rPr>
      </w:pPr>
      <w:r w:rsidRPr="00E01956">
        <w:rPr>
          <w:sz w:val="20"/>
        </w:rPr>
        <w:t>Google(Maps), Mapbox(Maps), Tom</w:t>
      </w:r>
      <w:r w:rsidR="00DC6357">
        <w:rPr>
          <w:sz w:val="20"/>
        </w:rPr>
        <w:t>T</w:t>
      </w:r>
      <w:r w:rsidRPr="00E01956">
        <w:rPr>
          <w:sz w:val="20"/>
        </w:rPr>
        <w:t>om(Maps), Sirius Radio(</w:t>
      </w:r>
      <w:r w:rsidR="0021532B">
        <w:rPr>
          <w:sz w:val="20"/>
        </w:rPr>
        <w:t>TSP</w:t>
      </w:r>
      <w:r w:rsidRPr="00E01956">
        <w:rPr>
          <w:sz w:val="20"/>
        </w:rPr>
        <w:t>), Wireless</w:t>
      </w:r>
      <w:r w:rsidR="0021532B">
        <w:rPr>
          <w:sz w:val="20"/>
        </w:rPr>
        <w:t xml:space="preserve"> </w:t>
      </w:r>
      <w:r w:rsidRPr="00E01956">
        <w:rPr>
          <w:sz w:val="20"/>
        </w:rPr>
        <w:t>Car(</w:t>
      </w:r>
      <w:r w:rsidR="0021532B">
        <w:rPr>
          <w:sz w:val="20"/>
        </w:rPr>
        <w:t>TSP</w:t>
      </w:r>
      <w:r w:rsidRPr="00E01956">
        <w:rPr>
          <w:sz w:val="20"/>
        </w:rPr>
        <w:t>), A</w:t>
      </w:r>
      <w:r w:rsidR="0021532B">
        <w:rPr>
          <w:sz w:val="20"/>
        </w:rPr>
        <w:t>T</w:t>
      </w:r>
      <w:r w:rsidRPr="00E01956">
        <w:rPr>
          <w:sz w:val="20"/>
        </w:rPr>
        <w:t xml:space="preserve">&amp;T(Wi-Fi), </w:t>
      </w:r>
      <w:r w:rsidR="0021532B">
        <w:rPr>
          <w:sz w:val="20"/>
        </w:rPr>
        <w:t>SBR</w:t>
      </w:r>
      <w:r w:rsidRPr="00E01956">
        <w:rPr>
          <w:sz w:val="20"/>
        </w:rPr>
        <w:t>(Subaru Corporate), Xtime(Scheduling), Affinit</w:t>
      </w:r>
      <w:r w:rsidR="0021532B">
        <w:rPr>
          <w:sz w:val="20"/>
        </w:rPr>
        <w:t>iv</w:t>
      </w:r>
      <w:r w:rsidRPr="00E01956">
        <w:rPr>
          <w:sz w:val="20"/>
        </w:rPr>
        <w:t>(Scheduling), Adobe</w:t>
      </w:r>
      <w:r w:rsidR="00F0268E">
        <w:rPr>
          <w:sz w:val="20"/>
        </w:rPr>
        <w:t>(</w:t>
      </w:r>
      <w:r w:rsidRPr="00E01956">
        <w:rPr>
          <w:sz w:val="20"/>
        </w:rPr>
        <w:t>Campaign</w:t>
      </w:r>
      <w:r w:rsidR="00F0268E">
        <w:rPr>
          <w:sz w:val="20"/>
        </w:rPr>
        <w:t xml:space="preserve"> </w:t>
      </w:r>
      <w:r w:rsidRPr="00E01956">
        <w:rPr>
          <w:sz w:val="20"/>
        </w:rPr>
        <w:t>Manager</w:t>
      </w:r>
      <w:r w:rsidR="00F0268E">
        <w:rPr>
          <w:sz w:val="20"/>
        </w:rPr>
        <w:t xml:space="preserve">, </w:t>
      </w:r>
      <w:r w:rsidRPr="00E01956">
        <w:rPr>
          <w:sz w:val="20"/>
        </w:rPr>
        <w:t>Marketing Cloud</w:t>
      </w:r>
      <w:r w:rsidR="00F0268E">
        <w:rPr>
          <w:sz w:val="20"/>
        </w:rPr>
        <w:t>,</w:t>
      </w:r>
      <w:r w:rsidRPr="00E01956">
        <w:rPr>
          <w:sz w:val="20"/>
        </w:rPr>
        <w:t xml:space="preserve"> Adobe Analytics</w:t>
      </w:r>
      <w:r w:rsidR="00F0268E">
        <w:rPr>
          <w:sz w:val="20"/>
        </w:rPr>
        <w:t>)</w:t>
      </w:r>
      <w:r w:rsidRPr="00E01956">
        <w:rPr>
          <w:sz w:val="20"/>
        </w:rPr>
        <w:t>, Google Analytics</w:t>
      </w:r>
      <w:r w:rsidR="00DC2B9A">
        <w:rPr>
          <w:sz w:val="20"/>
        </w:rPr>
        <w:t>(GA3, GA4)</w:t>
      </w:r>
      <w:r w:rsidRPr="00E01956">
        <w:rPr>
          <w:sz w:val="20"/>
        </w:rPr>
        <w:t xml:space="preserve">, Aria(Billing And Subscriptions), </w:t>
      </w:r>
      <w:r w:rsidR="0021532B" w:rsidRPr="00E01956">
        <w:rPr>
          <w:sz w:val="20"/>
        </w:rPr>
        <w:t>Trillium</w:t>
      </w:r>
      <w:r w:rsidRPr="00E01956">
        <w:rPr>
          <w:sz w:val="20"/>
        </w:rPr>
        <w:t xml:space="preserve">(Data </w:t>
      </w:r>
      <w:r w:rsidR="0021532B" w:rsidRPr="00E01956">
        <w:rPr>
          <w:sz w:val="20"/>
        </w:rPr>
        <w:t>Cleanse</w:t>
      </w:r>
      <w:r w:rsidRPr="00E01956">
        <w:rPr>
          <w:sz w:val="20"/>
        </w:rPr>
        <w:t>), Agero(Telematics</w:t>
      </w:r>
      <w:r w:rsidR="00DC2B9A">
        <w:rPr>
          <w:sz w:val="20"/>
        </w:rPr>
        <w:t xml:space="preserve">, </w:t>
      </w:r>
      <w:r w:rsidR="00E141BA">
        <w:rPr>
          <w:sz w:val="20"/>
        </w:rPr>
        <w:t>RSA</w:t>
      </w:r>
      <w:r w:rsidR="00DC2B9A">
        <w:rPr>
          <w:sz w:val="20"/>
        </w:rPr>
        <w:t>, Swoop</w:t>
      </w:r>
      <w:r w:rsidRPr="00E01956">
        <w:rPr>
          <w:sz w:val="20"/>
        </w:rPr>
        <w:t>),</w:t>
      </w:r>
      <w:r w:rsidR="0021532B">
        <w:rPr>
          <w:sz w:val="20"/>
        </w:rPr>
        <w:t xml:space="preserve"> </w:t>
      </w:r>
      <w:r w:rsidRPr="00E01956">
        <w:rPr>
          <w:sz w:val="20"/>
        </w:rPr>
        <w:t>Vertex(Tax Engine)</w:t>
      </w:r>
      <w:r w:rsidR="0043120B">
        <w:rPr>
          <w:sz w:val="20"/>
        </w:rPr>
        <w:t>, SonarQube, OCI-C Cloud, OCI Cloud</w:t>
      </w:r>
      <w:r w:rsidR="00A0461D">
        <w:rPr>
          <w:sz w:val="20"/>
        </w:rPr>
        <w:t xml:space="preserve">, French Canadian </w:t>
      </w:r>
      <w:r w:rsidR="005B2C6C">
        <w:rPr>
          <w:sz w:val="20"/>
        </w:rPr>
        <w:t xml:space="preserve">Internationalization,  </w:t>
      </w:r>
      <w:r w:rsidR="00D52D45">
        <w:rPr>
          <w:sz w:val="20"/>
        </w:rPr>
        <w:t>Dealer Info (Dealer.com)</w:t>
      </w:r>
    </w:p>
    <w:p w14:paraId="0FE2EEBF" w14:textId="77777777" w:rsidR="00E01956" w:rsidRDefault="00E01956" w:rsidP="008D7666">
      <w:pPr>
        <w:jc w:val="both"/>
        <w:rPr>
          <w:smallCaps/>
          <w:sz w:val="20"/>
        </w:rPr>
      </w:pPr>
    </w:p>
    <w:p w14:paraId="0FEDCEB6" w14:textId="77777777" w:rsidR="006A1E31" w:rsidRDefault="006A1E31" w:rsidP="008D7666">
      <w:pPr>
        <w:jc w:val="both"/>
        <w:rPr>
          <w:b/>
          <w:bCs/>
          <w:i/>
          <w:iCs/>
          <w:smallCaps/>
          <w:sz w:val="20"/>
          <w:u w:val="single"/>
        </w:rPr>
      </w:pPr>
      <w:r>
        <w:rPr>
          <w:b/>
          <w:bCs/>
          <w:i/>
          <w:iCs/>
          <w:smallCaps/>
          <w:sz w:val="20"/>
          <w:u w:val="single"/>
        </w:rPr>
        <w:t xml:space="preserve">Internal Integration providers: </w:t>
      </w:r>
    </w:p>
    <w:p w14:paraId="311FCDDF" w14:textId="77777777" w:rsidR="00E01956" w:rsidRDefault="00E01956" w:rsidP="008D7666">
      <w:pPr>
        <w:jc w:val="both"/>
        <w:rPr>
          <w:sz w:val="20"/>
        </w:rPr>
      </w:pPr>
      <w:r w:rsidRPr="00E01956">
        <w:rPr>
          <w:sz w:val="20"/>
        </w:rPr>
        <w:t xml:space="preserve">Subarunet(Dealer System), </w:t>
      </w:r>
      <w:r>
        <w:rPr>
          <w:sz w:val="20"/>
        </w:rPr>
        <w:t>CRM</w:t>
      </w:r>
      <w:r w:rsidRPr="00E01956">
        <w:rPr>
          <w:sz w:val="20"/>
        </w:rPr>
        <w:t xml:space="preserve">(Siebel), </w:t>
      </w:r>
      <w:r>
        <w:rPr>
          <w:sz w:val="20"/>
        </w:rPr>
        <w:t>CRM</w:t>
      </w:r>
      <w:r w:rsidRPr="00E01956">
        <w:rPr>
          <w:sz w:val="20"/>
        </w:rPr>
        <w:t>(Microsoft</w:t>
      </w:r>
      <w:r w:rsidR="00F0268E">
        <w:rPr>
          <w:sz w:val="20"/>
        </w:rPr>
        <w:t xml:space="preserve"> </w:t>
      </w:r>
      <w:r w:rsidRPr="00E01956">
        <w:rPr>
          <w:sz w:val="20"/>
        </w:rPr>
        <w:t xml:space="preserve">Dynamics), </w:t>
      </w:r>
      <w:r>
        <w:rPr>
          <w:sz w:val="20"/>
        </w:rPr>
        <w:t>STARS</w:t>
      </w:r>
      <w:r w:rsidRPr="00E01956">
        <w:rPr>
          <w:sz w:val="20"/>
        </w:rPr>
        <w:t xml:space="preserve">(Vehicle), </w:t>
      </w:r>
      <w:r>
        <w:rPr>
          <w:sz w:val="20"/>
        </w:rPr>
        <w:t>DDMS</w:t>
      </w:r>
      <w:r w:rsidRPr="00E01956">
        <w:rPr>
          <w:sz w:val="20"/>
        </w:rPr>
        <w:t xml:space="preserve">(Dealer Data Management), </w:t>
      </w:r>
      <w:r>
        <w:rPr>
          <w:sz w:val="20"/>
        </w:rPr>
        <w:t>EBS</w:t>
      </w:r>
      <w:r w:rsidRPr="00E01956">
        <w:rPr>
          <w:sz w:val="20"/>
        </w:rPr>
        <w:t>(</w:t>
      </w:r>
      <w:r>
        <w:rPr>
          <w:sz w:val="20"/>
        </w:rPr>
        <w:t xml:space="preserve">Oracle </w:t>
      </w:r>
      <w:r w:rsidRPr="00E01956">
        <w:rPr>
          <w:sz w:val="20"/>
        </w:rPr>
        <w:t>Fina</w:t>
      </w:r>
      <w:r>
        <w:rPr>
          <w:sz w:val="20"/>
        </w:rPr>
        <w:t>ncials</w:t>
      </w:r>
      <w:r w:rsidRPr="00E01956">
        <w:rPr>
          <w:sz w:val="20"/>
        </w:rPr>
        <w:t>), Bi/Analytics</w:t>
      </w:r>
    </w:p>
    <w:p w14:paraId="2C29AEDE" w14:textId="77777777" w:rsidR="00AE1824" w:rsidRDefault="00AE1824">
      <w:pPr>
        <w:jc w:val="both"/>
        <w:rPr>
          <w:smallCaps/>
          <w:spacing w:val="6"/>
          <w:sz w:val="22"/>
        </w:rPr>
      </w:pPr>
    </w:p>
    <w:p w14:paraId="56263FBB" w14:textId="77777777" w:rsidR="00F21D0A" w:rsidRDefault="002C4FC5">
      <w:pPr>
        <w:jc w:val="both"/>
        <w:rPr>
          <w:b/>
          <w:smallCaps/>
          <w:spacing w:val="6"/>
          <w:sz w:val="20"/>
        </w:rPr>
      </w:pPr>
      <w:hyperlink r:id="rId52" w:history="1">
        <w:r w:rsidR="00F21D0A" w:rsidRPr="002C4FC5">
          <w:rPr>
            <w:rStyle w:val="Hyperlink"/>
            <w:smallCaps/>
            <w:spacing w:val="6"/>
            <w:sz w:val="22"/>
          </w:rPr>
          <w:t>Comcast</w:t>
        </w:r>
      </w:hyperlink>
      <w:r w:rsidR="00F21D0A">
        <w:rPr>
          <w:sz w:val="20"/>
        </w:rPr>
        <w:t>, 1717 Arch St, Philadelphia PA</w:t>
      </w:r>
    </w:p>
    <w:p w14:paraId="1467D4E9" w14:textId="77777777" w:rsidR="00F21D0A" w:rsidRDefault="008D06A2">
      <w:pPr>
        <w:jc w:val="both"/>
      </w:pPr>
      <w:r>
        <w:rPr>
          <w:b/>
          <w:smallCaps/>
          <w:spacing w:val="6"/>
          <w:sz w:val="20"/>
        </w:rPr>
        <w:t xml:space="preserve">Senior </w:t>
      </w:r>
      <w:r w:rsidR="00F21D0A">
        <w:rPr>
          <w:b/>
          <w:smallCaps/>
          <w:spacing w:val="6"/>
          <w:sz w:val="20"/>
        </w:rPr>
        <w:t>Software Engineer</w:t>
      </w:r>
      <w:r w:rsidR="00F21D0A">
        <w:rPr>
          <w:smallCaps/>
          <w:spacing w:val="6"/>
          <w:sz w:val="20"/>
        </w:rPr>
        <w:t>, 20</w:t>
      </w:r>
      <w:r w:rsidR="0036535F">
        <w:rPr>
          <w:smallCaps/>
          <w:spacing w:val="6"/>
          <w:sz w:val="20"/>
        </w:rPr>
        <w:t>07</w:t>
      </w:r>
      <w:r w:rsidR="0009081C">
        <w:rPr>
          <w:smallCaps/>
          <w:spacing w:val="6"/>
          <w:sz w:val="20"/>
        </w:rPr>
        <w:t>/</w:t>
      </w:r>
      <w:r w:rsidR="00814D92">
        <w:rPr>
          <w:smallCaps/>
          <w:spacing w:val="6"/>
          <w:sz w:val="20"/>
        </w:rPr>
        <w:t>12</w:t>
      </w:r>
      <w:r w:rsidR="00015E79">
        <w:rPr>
          <w:smallCaps/>
          <w:spacing w:val="6"/>
          <w:sz w:val="20"/>
        </w:rPr>
        <w:t xml:space="preserve"> </w:t>
      </w:r>
      <w:r w:rsidR="0009081C">
        <w:rPr>
          <w:smallCaps/>
          <w:spacing w:val="6"/>
          <w:sz w:val="20"/>
        </w:rPr>
        <w:t>–</w:t>
      </w:r>
      <w:r w:rsidR="00015E79">
        <w:rPr>
          <w:smallCaps/>
          <w:spacing w:val="6"/>
          <w:sz w:val="20"/>
        </w:rPr>
        <w:t xml:space="preserve"> </w:t>
      </w:r>
      <w:r w:rsidR="00F747ED">
        <w:rPr>
          <w:smallCaps/>
          <w:spacing w:val="6"/>
          <w:sz w:val="20"/>
        </w:rPr>
        <w:t>2014</w:t>
      </w:r>
      <w:r w:rsidR="0009081C">
        <w:rPr>
          <w:smallCaps/>
          <w:spacing w:val="6"/>
          <w:sz w:val="20"/>
        </w:rPr>
        <w:t>/12</w:t>
      </w:r>
    </w:p>
    <w:p w14:paraId="6E5F984D" w14:textId="77777777" w:rsidR="00F21D0A" w:rsidRDefault="00F21D0A">
      <w:pPr>
        <w:jc w:val="both"/>
      </w:pPr>
    </w:p>
    <w:p w14:paraId="6462C1E0" w14:textId="77777777" w:rsidR="00F21D0A" w:rsidRDefault="00F21D0A">
      <w:pPr>
        <w:jc w:val="both"/>
      </w:pPr>
      <w:r>
        <w:rPr>
          <w:sz w:val="20"/>
        </w:rPr>
        <w:t xml:space="preserve">Served on the Compass team in the product engineering department; responsible for design, enhancement, and maintenance of systems related to VOD menu and title assets. </w:t>
      </w:r>
    </w:p>
    <w:p w14:paraId="3BB48A9D" w14:textId="77777777" w:rsidR="00F21D0A" w:rsidRDefault="00F21D0A">
      <w:pPr>
        <w:jc w:val="both"/>
      </w:pPr>
    </w:p>
    <w:p w14:paraId="18367384" w14:textId="77777777" w:rsidR="00F21D0A" w:rsidRDefault="00F21D0A">
      <w:pPr>
        <w:numPr>
          <w:ilvl w:val="0"/>
          <w:numId w:val="4"/>
        </w:numPr>
        <w:jc w:val="both"/>
        <w:rPr>
          <w:sz w:val="16"/>
          <w:szCs w:val="16"/>
        </w:rPr>
      </w:pPr>
      <w:r>
        <w:rPr>
          <w:b/>
          <w:bCs/>
          <w:i/>
          <w:iCs/>
          <w:smallCaps/>
          <w:sz w:val="20"/>
          <w:u w:val="single"/>
        </w:rPr>
        <w:t xml:space="preserve">Menu Management System (MMS): </w:t>
      </w:r>
      <w:r>
        <w:rPr>
          <w:sz w:val="20"/>
        </w:rPr>
        <w:t>MMS is the current production legacy web application to maintain and publish the VOD Menu hierarchy for all non X1 platform set top boxes. Changes included fixing defects and adding sort functionality to menus, MMS Webapp</w:t>
      </w:r>
      <w:r>
        <w:rPr>
          <w:color w:val="FF0000"/>
          <w:sz w:val="20"/>
        </w:rPr>
        <w:t>,</w:t>
      </w:r>
      <w:r>
        <w:rPr>
          <w:sz w:val="20"/>
        </w:rPr>
        <w:t xml:space="preserve"> MMS Database (Oracle Database, PL/SQL packages/stored procedures) as well as all affected</w:t>
      </w:r>
      <w:r>
        <w:rPr>
          <w:color w:val="FF0000"/>
          <w:sz w:val="20"/>
        </w:rPr>
        <w:t xml:space="preserve"> </w:t>
      </w:r>
      <w:r>
        <w:rPr>
          <w:sz w:val="20"/>
        </w:rPr>
        <w:t>downstream systems (CU UNU sever, Title Server, UNU Server)</w:t>
      </w:r>
      <w:r>
        <w:rPr>
          <w:color w:val="FF0000"/>
          <w:sz w:val="20"/>
        </w:rPr>
        <w:t xml:space="preserve">. </w:t>
      </w:r>
    </w:p>
    <w:p w14:paraId="7BFA578E" w14:textId="77777777" w:rsidR="00F21D0A" w:rsidRDefault="00F21D0A">
      <w:pPr>
        <w:ind w:left="720"/>
        <w:jc w:val="both"/>
        <w:rPr>
          <w:sz w:val="16"/>
          <w:szCs w:val="16"/>
        </w:rPr>
      </w:pPr>
    </w:p>
    <w:p w14:paraId="4DFDE32A" w14:textId="77777777" w:rsidR="00F21D0A" w:rsidRDefault="00F21D0A">
      <w:pPr>
        <w:ind w:left="720"/>
        <w:jc w:val="both"/>
        <w:rPr>
          <w:sz w:val="16"/>
          <w:szCs w:val="16"/>
        </w:rPr>
      </w:pPr>
      <w:r>
        <w:rPr>
          <w:b/>
          <w:bCs/>
          <w:sz w:val="20"/>
        </w:rPr>
        <w:t>Environment</w:t>
      </w:r>
      <w:r>
        <w:rPr>
          <w:sz w:val="20"/>
        </w:rPr>
        <w:t>: Java, JSP, Jetty, Hibernate, Apache Commons, Mockito, Spring Webflow, Joda Time, Oracle DB</w:t>
      </w:r>
    </w:p>
    <w:p w14:paraId="20009069" w14:textId="77777777" w:rsidR="00F21D0A" w:rsidRDefault="00F21D0A">
      <w:pPr>
        <w:jc w:val="both"/>
        <w:rPr>
          <w:sz w:val="16"/>
          <w:szCs w:val="16"/>
        </w:rPr>
      </w:pPr>
    </w:p>
    <w:p w14:paraId="50B0D0EE" w14:textId="77777777" w:rsidR="00F21D0A" w:rsidRDefault="00F21D0A">
      <w:pPr>
        <w:numPr>
          <w:ilvl w:val="0"/>
          <w:numId w:val="4"/>
        </w:numPr>
        <w:jc w:val="both"/>
        <w:rPr>
          <w:sz w:val="16"/>
          <w:szCs w:val="16"/>
        </w:rPr>
      </w:pPr>
      <w:r>
        <w:rPr>
          <w:b/>
          <w:bCs/>
          <w:i/>
          <w:iCs/>
          <w:smallCaps/>
          <w:sz w:val="20"/>
          <w:u w:val="single"/>
        </w:rPr>
        <w:t>CU UNU Server</w:t>
      </w:r>
      <w:r>
        <w:rPr>
          <w:smallCaps/>
          <w:sz w:val="20"/>
        </w:rPr>
        <w:t xml:space="preserve">: </w:t>
      </w:r>
      <w:r>
        <w:rPr>
          <w:sz w:val="20"/>
        </w:rPr>
        <w:t xml:space="preserve">Is a collection of web services dedicated to creating and updating data in the UNU database. Added/updated services related to updating Restrictions for Titles and Menu Items, Creation, Deletion and Updating Menu Items and Ingesting additional Title Attributes related to pre ordering of titles by providers. </w:t>
      </w:r>
    </w:p>
    <w:p w14:paraId="2A4C0A90" w14:textId="77777777" w:rsidR="00F21D0A" w:rsidRDefault="00F21D0A">
      <w:pPr>
        <w:ind w:left="720"/>
        <w:jc w:val="both"/>
        <w:rPr>
          <w:sz w:val="16"/>
          <w:szCs w:val="16"/>
        </w:rPr>
      </w:pPr>
    </w:p>
    <w:p w14:paraId="423DF075" w14:textId="77777777" w:rsidR="00F21D0A" w:rsidRDefault="00F21D0A">
      <w:pPr>
        <w:ind w:left="720"/>
        <w:jc w:val="both"/>
        <w:rPr>
          <w:sz w:val="16"/>
          <w:szCs w:val="16"/>
        </w:rPr>
      </w:pPr>
      <w:r>
        <w:rPr>
          <w:b/>
          <w:bCs/>
          <w:sz w:val="20"/>
        </w:rPr>
        <w:t>Environment</w:t>
      </w:r>
      <w:r>
        <w:rPr>
          <w:sz w:val="20"/>
        </w:rPr>
        <w:t>: Java, Netty, RESTFul Web services, Google Protobufs, Guava, Oracle DB</w:t>
      </w:r>
    </w:p>
    <w:p w14:paraId="5D3E908B" w14:textId="77777777" w:rsidR="00F21D0A" w:rsidRDefault="00F21D0A">
      <w:pPr>
        <w:ind w:left="720"/>
        <w:jc w:val="both"/>
        <w:rPr>
          <w:sz w:val="16"/>
          <w:szCs w:val="16"/>
        </w:rPr>
      </w:pPr>
    </w:p>
    <w:p w14:paraId="443C0EBF" w14:textId="77777777" w:rsidR="00F21D0A" w:rsidRDefault="00F21D0A">
      <w:pPr>
        <w:numPr>
          <w:ilvl w:val="0"/>
          <w:numId w:val="4"/>
        </w:numPr>
        <w:jc w:val="both"/>
        <w:rPr>
          <w:sz w:val="16"/>
          <w:szCs w:val="16"/>
        </w:rPr>
      </w:pPr>
      <w:r>
        <w:rPr>
          <w:b/>
          <w:bCs/>
          <w:i/>
          <w:iCs/>
          <w:smallCaps/>
          <w:sz w:val="20"/>
          <w:u w:val="single"/>
        </w:rPr>
        <w:t>Title Server</w:t>
      </w:r>
      <w:r>
        <w:rPr>
          <w:smallCaps/>
          <w:sz w:val="20"/>
          <w:u w:val="single"/>
        </w:rPr>
        <w:t>:</w:t>
      </w:r>
      <w:r>
        <w:rPr>
          <w:smallCaps/>
          <w:sz w:val="20"/>
        </w:rPr>
        <w:t xml:space="preserve"> </w:t>
      </w:r>
      <w:r>
        <w:rPr>
          <w:sz w:val="20"/>
        </w:rPr>
        <w:t xml:space="preserve">Is an immutable custom cache of all titles available in VOD catalog. On start up all titles are loaded into memory. Titles are kept up to date by 1 single writer using Rabbit MQ. I made changes related to sorting of titles, restrictions and pre orders. </w:t>
      </w:r>
    </w:p>
    <w:p w14:paraId="4F0E7E97" w14:textId="77777777" w:rsidR="00F21D0A" w:rsidRDefault="00F21D0A">
      <w:pPr>
        <w:ind w:left="720"/>
        <w:jc w:val="both"/>
        <w:rPr>
          <w:sz w:val="16"/>
          <w:szCs w:val="16"/>
        </w:rPr>
      </w:pPr>
    </w:p>
    <w:p w14:paraId="7A1B5273" w14:textId="77777777" w:rsidR="00F21D0A" w:rsidRDefault="00F21D0A">
      <w:pPr>
        <w:ind w:left="720"/>
        <w:jc w:val="both"/>
        <w:rPr>
          <w:sz w:val="16"/>
          <w:szCs w:val="16"/>
        </w:rPr>
      </w:pPr>
      <w:r>
        <w:rPr>
          <w:b/>
          <w:bCs/>
          <w:sz w:val="20"/>
        </w:rPr>
        <w:t>Environment</w:t>
      </w:r>
      <w:r>
        <w:rPr>
          <w:sz w:val="20"/>
        </w:rPr>
        <w:t xml:space="preserve">: Java, Netty, RESTFul Web services, Google Protobufs, Oracle DB. </w:t>
      </w:r>
    </w:p>
    <w:p w14:paraId="0536FFB1" w14:textId="77777777" w:rsidR="00F21D0A" w:rsidRDefault="00F21D0A">
      <w:pPr>
        <w:ind w:left="720"/>
        <w:jc w:val="both"/>
        <w:rPr>
          <w:sz w:val="16"/>
          <w:szCs w:val="16"/>
        </w:rPr>
      </w:pPr>
    </w:p>
    <w:p w14:paraId="29FBCACC" w14:textId="77777777" w:rsidR="00F21D0A" w:rsidRDefault="00F21D0A">
      <w:pPr>
        <w:numPr>
          <w:ilvl w:val="0"/>
          <w:numId w:val="4"/>
        </w:numPr>
        <w:jc w:val="both"/>
        <w:rPr>
          <w:sz w:val="16"/>
          <w:szCs w:val="16"/>
        </w:rPr>
      </w:pPr>
      <w:r>
        <w:rPr>
          <w:b/>
          <w:bCs/>
          <w:i/>
          <w:iCs/>
          <w:smallCaps/>
          <w:sz w:val="20"/>
          <w:u w:val="single"/>
        </w:rPr>
        <w:t xml:space="preserve">UNU Server: </w:t>
      </w:r>
      <w:r>
        <w:rPr>
          <w:sz w:val="20"/>
        </w:rPr>
        <w:t>Is a collection of API web services we make available to all our external systems that need VOD information (mainly set top boxes). Made</w:t>
      </w:r>
      <w:r>
        <w:rPr>
          <w:color w:val="FF0000"/>
          <w:sz w:val="20"/>
        </w:rPr>
        <w:t xml:space="preserve"> </w:t>
      </w:r>
      <w:r>
        <w:rPr>
          <w:sz w:val="20"/>
        </w:rPr>
        <w:t>changes related to sorting of titles</w:t>
      </w:r>
      <w:r>
        <w:rPr>
          <w:color w:val="FF0000"/>
          <w:sz w:val="20"/>
        </w:rPr>
        <w:t>.</w:t>
      </w:r>
    </w:p>
    <w:p w14:paraId="3B9FAF01" w14:textId="77777777" w:rsidR="00F21D0A" w:rsidRDefault="00F21D0A">
      <w:pPr>
        <w:ind w:left="720"/>
        <w:jc w:val="both"/>
        <w:rPr>
          <w:sz w:val="16"/>
          <w:szCs w:val="16"/>
        </w:rPr>
      </w:pPr>
    </w:p>
    <w:p w14:paraId="78098A5C" w14:textId="77777777" w:rsidR="00F21D0A" w:rsidRDefault="00F21D0A">
      <w:pPr>
        <w:ind w:left="720"/>
        <w:jc w:val="both"/>
        <w:rPr>
          <w:sz w:val="16"/>
          <w:szCs w:val="16"/>
        </w:rPr>
      </w:pPr>
      <w:r>
        <w:rPr>
          <w:b/>
          <w:bCs/>
          <w:sz w:val="20"/>
        </w:rPr>
        <w:t>Environment</w:t>
      </w:r>
      <w:r>
        <w:rPr>
          <w:sz w:val="20"/>
        </w:rPr>
        <w:t>: Java, Netty, RESTFul Web services, Google Protobufs, Oracle DB</w:t>
      </w:r>
    </w:p>
    <w:p w14:paraId="210DD2D3" w14:textId="77777777" w:rsidR="00F21D0A" w:rsidRDefault="00F21D0A">
      <w:pPr>
        <w:jc w:val="both"/>
        <w:rPr>
          <w:sz w:val="16"/>
          <w:szCs w:val="16"/>
        </w:rPr>
      </w:pPr>
    </w:p>
    <w:p w14:paraId="2A5DB59B" w14:textId="77777777" w:rsidR="00F21D0A" w:rsidRDefault="00F21D0A">
      <w:pPr>
        <w:numPr>
          <w:ilvl w:val="0"/>
          <w:numId w:val="4"/>
        </w:numPr>
        <w:jc w:val="both"/>
        <w:rPr>
          <w:sz w:val="16"/>
          <w:szCs w:val="16"/>
        </w:rPr>
      </w:pPr>
      <w:r>
        <w:rPr>
          <w:b/>
          <w:bCs/>
          <w:i/>
          <w:iCs/>
          <w:smallCaps/>
          <w:sz w:val="20"/>
          <w:u w:val="single"/>
        </w:rPr>
        <w:t xml:space="preserve">Manual Folder Population  (MFP): </w:t>
      </w:r>
      <w:r>
        <w:rPr>
          <w:sz w:val="20"/>
        </w:rPr>
        <w:t xml:space="preserve">MFP is a collection 5 portlets working together to add/remove titles to a folder and batch up these actions for later execution in a shopping cart. Created an additional “Folder Maintenance” portlet to add/remove/update/sort menu items. Additional additional bundle related fields to Solr index and query </w:t>
      </w:r>
    </w:p>
    <w:p w14:paraId="680CC3B0" w14:textId="77777777" w:rsidR="00F21D0A" w:rsidRDefault="00F21D0A">
      <w:pPr>
        <w:ind w:left="720"/>
        <w:jc w:val="both"/>
        <w:rPr>
          <w:sz w:val="16"/>
          <w:szCs w:val="16"/>
        </w:rPr>
      </w:pPr>
    </w:p>
    <w:p w14:paraId="4CBC229C" w14:textId="77777777" w:rsidR="00F21D0A" w:rsidRDefault="00F21D0A">
      <w:pPr>
        <w:ind w:left="-720"/>
        <w:jc w:val="center"/>
        <w:rPr>
          <w:sz w:val="16"/>
          <w:szCs w:val="16"/>
        </w:rPr>
      </w:pPr>
      <w:r>
        <w:rPr>
          <w:b/>
          <w:bCs/>
          <w:sz w:val="20"/>
        </w:rPr>
        <w:tab/>
      </w:r>
      <w:r>
        <w:rPr>
          <w:b/>
          <w:bCs/>
          <w:sz w:val="20"/>
        </w:rPr>
        <w:tab/>
        <w:t xml:space="preserve">       Environment</w:t>
      </w:r>
      <w:r>
        <w:rPr>
          <w:sz w:val="20"/>
        </w:rPr>
        <w:t xml:space="preserve">: Java, Spring (Portlets MVC, Web services, JDBC), Jquery 1.9., </w:t>
      </w:r>
      <w:r>
        <w:rPr>
          <w:sz w:val="16"/>
          <w:szCs w:val="16"/>
        </w:rPr>
        <w:t xml:space="preserve">AJAX,  </w:t>
      </w:r>
      <w:r>
        <w:rPr>
          <w:sz w:val="20"/>
        </w:rPr>
        <w:t>JavaScript, Apache Solr.</w:t>
      </w:r>
    </w:p>
    <w:p w14:paraId="6888952F" w14:textId="77777777" w:rsidR="00F21D0A" w:rsidRDefault="00F21D0A">
      <w:pPr>
        <w:jc w:val="both"/>
        <w:rPr>
          <w:sz w:val="16"/>
          <w:szCs w:val="16"/>
        </w:rPr>
      </w:pPr>
    </w:p>
    <w:p w14:paraId="5AD01619" w14:textId="77777777" w:rsidR="00F21D0A" w:rsidRDefault="00F21D0A">
      <w:pPr>
        <w:numPr>
          <w:ilvl w:val="0"/>
          <w:numId w:val="4"/>
        </w:numPr>
        <w:jc w:val="both"/>
        <w:rPr>
          <w:sz w:val="16"/>
          <w:szCs w:val="16"/>
        </w:rPr>
      </w:pPr>
      <w:r>
        <w:rPr>
          <w:b/>
          <w:bCs/>
          <w:i/>
          <w:iCs/>
          <w:smallCaps/>
          <w:sz w:val="20"/>
          <w:u w:val="single"/>
        </w:rPr>
        <w:t>Menu Item Maintenance Plus (MimPlus):</w:t>
      </w:r>
      <w:r>
        <w:rPr>
          <w:b/>
          <w:bCs/>
          <w:i/>
          <w:iCs/>
          <w:smallCaps/>
          <w:sz w:val="20"/>
        </w:rPr>
        <w:t xml:space="preserve"> </w:t>
      </w:r>
      <w:r>
        <w:rPr>
          <w:sz w:val="20"/>
        </w:rPr>
        <w:t>MimPlus was the next generation Menu Maintenance webapp that had all the functionality of MMS and MFP was easier to use and had a more intuitive UI (i.e. very much like dropbox). Created the prototype, worked with business on finalizing the UI and flow of the app. Ported ~80% of the existing functionality over from MMS and MFP. Worked with 2 other developers with porting over additional functionality</w:t>
      </w:r>
      <w:r>
        <w:rPr>
          <w:color w:val="FF0000"/>
          <w:sz w:val="20"/>
        </w:rPr>
        <w:t xml:space="preserve">. </w:t>
      </w:r>
      <w:r>
        <w:rPr>
          <w:sz w:val="20"/>
        </w:rPr>
        <w:t xml:space="preserve">Implemented create/update/delete/sort menu items web services in CU UNU Server.   </w:t>
      </w:r>
    </w:p>
    <w:p w14:paraId="7BEC97BE" w14:textId="77777777" w:rsidR="00F21D0A" w:rsidRDefault="00F21D0A">
      <w:pPr>
        <w:ind w:left="720"/>
        <w:jc w:val="both"/>
        <w:rPr>
          <w:sz w:val="16"/>
          <w:szCs w:val="16"/>
        </w:rPr>
      </w:pPr>
    </w:p>
    <w:p w14:paraId="3E864BFC" w14:textId="77777777" w:rsidR="00F21D0A" w:rsidRDefault="00F21D0A">
      <w:pPr>
        <w:ind w:left="720"/>
        <w:jc w:val="both"/>
        <w:rPr>
          <w:sz w:val="16"/>
          <w:szCs w:val="16"/>
        </w:rPr>
      </w:pPr>
      <w:r>
        <w:rPr>
          <w:b/>
          <w:bCs/>
          <w:sz w:val="20"/>
        </w:rPr>
        <w:t>Environment</w:t>
      </w:r>
      <w:r>
        <w:rPr>
          <w:sz w:val="20"/>
        </w:rPr>
        <w:t>: Java, Spring (JDBC, MVC), Jquery 1.11.x, Bootstrap 3.x</w:t>
      </w:r>
      <w:r>
        <w:rPr>
          <w:sz w:val="16"/>
          <w:szCs w:val="16"/>
        </w:rPr>
        <w:t>, AJAX</w:t>
      </w:r>
    </w:p>
    <w:p w14:paraId="411DD50B" w14:textId="77777777" w:rsidR="00F21D0A" w:rsidRDefault="00F21D0A">
      <w:pPr>
        <w:ind w:left="720"/>
        <w:jc w:val="both"/>
        <w:rPr>
          <w:sz w:val="16"/>
          <w:szCs w:val="16"/>
        </w:rPr>
      </w:pPr>
    </w:p>
    <w:p w14:paraId="3082E050" w14:textId="77777777" w:rsidR="00F21D0A" w:rsidRDefault="00F21D0A">
      <w:pPr>
        <w:numPr>
          <w:ilvl w:val="0"/>
          <w:numId w:val="4"/>
        </w:numPr>
        <w:jc w:val="both"/>
        <w:rPr>
          <w:sz w:val="16"/>
          <w:szCs w:val="16"/>
        </w:rPr>
      </w:pPr>
      <w:r>
        <w:rPr>
          <w:b/>
          <w:bCs/>
          <w:i/>
          <w:iCs/>
          <w:smallCaps/>
          <w:sz w:val="20"/>
          <w:u w:val="single"/>
        </w:rPr>
        <w:t>Digital Locker Admin Tool</w:t>
      </w:r>
      <w:r>
        <w:rPr>
          <w:b/>
          <w:bCs/>
          <w:i/>
          <w:iCs/>
          <w:sz w:val="20"/>
        </w:rPr>
        <w:t xml:space="preserve">: </w:t>
      </w:r>
      <w:r>
        <w:rPr>
          <w:sz w:val="20"/>
        </w:rPr>
        <w:t>The Digital Locker Admin Tool was used by level 2 support to trouble shoot common issues they had with the Digital Locker. Basic functionality included providing health status information for all locker instances and connected gateways and providing a means to query digital assets across any/all lockers instances for status and detailed information. Created the project and prototype</w:t>
      </w:r>
      <w:r>
        <w:rPr>
          <w:color w:val="FF0000"/>
          <w:sz w:val="20"/>
        </w:rPr>
        <w:t xml:space="preserve">, </w:t>
      </w:r>
      <w:r>
        <w:rPr>
          <w:sz w:val="20"/>
        </w:rPr>
        <w:t>implemented the displaying of health status for all locker instances/gateways  by making  RESTFul web service healthcheck calls in multithreaded way by using java concurrent package (i.e java Futures and ExectorService). Also implemented a smart pass thru locker request handler (i.e. if a request fails or an instance/gateway is down or not healthy, route to next healthy instance/gateway)</w:t>
      </w:r>
      <w:r>
        <w:rPr>
          <w:color w:val="FF0000"/>
          <w:sz w:val="20"/>
        </w:rPr>
        <w:t>.</w:t>
      </w:r>
    </w:p>
    <w:p w14:paraId="27E42452" w14:textId="77777777" w:rsidR="00F21D0A" w:rsidRDefault="00F21D0A">
      <w:pPr>
        <w:ind w:left="720"/>
        <w:jc w:val="both"/>
        <w:rPr>
          <w:sz w:val="16"/>
          <w:szCs w:val="16"/>
        </w:rPr>
      </w:pPr>
    </w:p>
    <w:p w14:paraId="76522DA9" w14:textId="77777777" w:rsidR="00F21D0A" w:rsidRDefault="00F21D0A">
      <w:pPr>
        <w:ind w:left="720"/>
        <w:jc w:val="both"/>
        <w:rPr>
          <w:sz w:val="16"/>
          <w:szCs w:val="16"/>
        </w:rPr>
      </w:pPr>
      <w:r>
        <w:rPr>
          <w:b/>
          <w:bCs/>
          <w:sz w:val="20"/>
        </w:rPr>
        <w:t>Environment</w:t>
      </w:r>
      <w:r>
        <w:rPr>
          <w:sz w:val="20"/>
        </w:rPr>
        <w:t>: Spark, Jetty, AngularJS,  Java, Spring (Web Services,  JDBC)</w:t>
      </w:r>
    </w:p>
    <w:p w14:paraId="49AE9E5C" w14:textId="77777777" w:rsidR="00F21D0A" w:rsidRDefault="00F21D0A">
      <w:pPr>
        <w:jc w:val="both"/>
        <w:rPr>
          <w:sz w:val="16"/>
          <w:szCs w:val="16"/>
        </w:rPr>
      </w:pPr>
    </w:p>
    <w:p w14:paraId="4AFE13E6" w14:textId="77777777" w:rsidR="00F21D0A" w:rsidRDefault="00F21D0A">
      <w:pPr>
        <w:numPr>
          <w:ilvl w:val="0"/>
          <w:numId w:val="4"/>
        </w:numPr>
        <w:jc w:val="both"/>
        <w:rPr>
          <w:sz w:val="16"/>
          <w:szCs w:val="16"/>
        </w:rPr>
      </w:pPr>
      <w:r>
        <w:rPr>
          <w:b/>
          <w:bCs/>
          <w:i/>
          <w:iCs/>
          <w:smallCaps/>
          <w:sz w:val="20"/>
          <w:u w:val="single"/>
        </w:rPr>
        <w:t>VODTicker:</w:t>
      </w:r>
      <w:r>
        <w:rPr>
          <w:b/>
          <w:bCs/>
          <w:i/>
          <w:iCs/>
          <w:sz w:val="20"/>
        </w:rPr>
        <w:t xml:space="preserve"> </w:t>
      </w:r>
      <w:r>
        <w:rPr>
          <w:sz w:val="20"/>
        </w:rPr>
        <w:t>The VODTicker webapp was a single page dashboard app that displayed which titles/folders where popular in the last 30 minutes, hour, day and week and year. Worked with team on data model design and creation of the stored procedures</w:t>
      </w:r>
      <w:r>
        <w:rPr>
          <w:color w:val="FF0000"/>
          <w:sz w:val="20"/>
        </w:rPr>
        <w:t xml:space="preserve">, </w:t>
      </w:r>
      <w:r>
        <w:rPr>
          <w:sz w:val="20"/>
        </w:rPr>
        <w:t>and learning new technologies</w:t>
      </w:r>
      <w:r>
        <w:rPr>
          <w:color w:val="FF0000"/>
          <w:sz w:val="20"/>
        </w:rPr>
        <w:t xml:space="preserve"> </w:t>
      </w:r>
      <w:r>
        <w:rPr>
          <w:sz w:val="20"/>
        </w:rPr>
        <w:t>(i.e.  AngularJS, D3, Spark, Storm)</w:t>
      </w:r>
      <w:r>
        <w:rPr>
          <w:color w:val="FF0000"/>
          <w:sz w:val="20"/>
        </w:rPr>
        <w:t>.</w:t>
      </w:r>
    </w:p>
    <w:p w14:paraId="104E4EA7" w14:textId="77777777" w:rsidR="00F21D0A" w:rsidRDefault="00F21D0A">
      <w:pPr>
        <w:ind w:left="720"/>
        <w:jc w:val="both"/>
        <w:rPr>
          <w:sz w:val="16"/>
          <w:szCs w:val="16"/>
        </w:rPr>
      </w:pPr>
    </w:p>
    <w:p w14:paraId="272C05F5" w14:textId="77777777" w:rsidR="00F21D0A" w:rsidRDefault="00F21D0A">
      <w:pPr>
        <w:ind w:left="720"/>
        <w:jc w:val="both"/>
        <w:rPr>
          <w:sz w:val="16"/>
          <w:szCs w:val="16"/>
        </w:rPr>
      </w:pPr>
      <w:r>
        <w:rPr>
          <w:b/>
          <w:bCs/>
          <w:sz w:val="20"/>
        </w:rPr>
        <w:t>Environment</w:t>
      </w:r>
      <w:r>
        <w:rPr>
          <w:sz w:val="20"/>
        </w:rPr>
        <w:t>: Spark, Jetty, AngularJS, D3, Bootstrap 3.x, Java, Spring JDBC, Apache Solr, Guava, Joda Time, Storm, Oracle DB</w:t>
      </w:r>
    </w:p>
    <w:p w14:paraId="5EED3EB3" w14:textId="77777777" w:rsidR="00F21D0A" w:rsidRDefault="00F21D0A">
      <w:pPr>
        <w:ind w:left="720"/>
        <w:jc w:val="both"/>
        <w:rPr>
          <w:sz w:val="16"/>
          <w:szCs w:val="16"/>
        </w:rPr>
      </w:pPr>
    </w:p>
    <w:p w14:paraId="4E8B49CB" w14:textId="77777777" w:rsidR="00F21D0A" w:rsidRDefault="00F21D0A">
      <w:pPr>
        <w:numPr>
          <w:ilvl w:val="0"/>
          <w:numId w:val="4"/>
        </w:numPr>
        <w:jc w:val="both"/>
        <w:rPr>
          <w:sz w:val="16"/>
          <w:szCs w:val="16"/>
        </w:rPr>
      </w:pPr>
      <w:r>
        <w:rPr>
          <w:b/>
          <w:bCs/>
          <w:i/>
          <w:iCs/>
          <w:smallCaps/>
          <w:sz w:val="20"/>
          <w:u w:val="single"/>
        </w:rPr>
        <w:t>Liferay Portlet Conversion:</w:t>
      </w:r>
      <w:r>
        <w:rPr>
          <w:b/>
          <w:bCs/>
          <w:i/>
          <w:iCs/>
          <w:smallCaps/>
          <w:sz w:val="20"/>
        </w:rPr>
        <w:t xml:space="preserve"> </w:t>
      </w:r>
      <w:r>
        <w:rPr>
          <w:sz w:val="20"/>
        </w:rPr>
        <w:t xml:space="preserve">Mentored Junior Developer in converting Portlets currently running in Liferay 6.0.6 (Production version) to the latest liferay version (Liferay 6.2 ga2) including identifying all affected portlets (approx ~10 custom portlets), installing/configuring the latest liferay for local testing, creating test plans for new environment, documenting regression and smoke testing in new environment, and creating defects on any issues found and working with him on finding a solution to the defect(s). </w:t>
      </w:r>
    </w:p>
    <w:p w14:paraId="509AD8BF" w14:textId="77777777" w:rsidR="00F21D0A" w:rsidRDefault="00F21D0A">
      <w:pPr>
        <w:ind w:left="720"/>
        <w:jc w:val="both"/>
        <w:rPr>
          <w:sz w:val="16"/>
          <w:szCs w:val="16"/>
        </w:rPr>
      </w:pPr>
    </w:p>
    <w:p w14:paraId="5F79F5B8" w14:textId="77777777" w:rsidR="00F21D0A" w:rsidRDefault="00F21D0A">
      <w:pPr>
        <w:ind w:left="720"/>
        <w:jc w:val="both"/>
      </w:pPr>
      <w:r>
        <w:rPr>
          <w:b/>
          <w:bCs/>
          <w:sz w:val="20"/>
        </w:rPr>
        <w:t>Environment</w:t>
      </w:r>
      <w:r>
        <w:rPr>
          <w:sz w:val="20"/>
        </w:rPr>
        <w:t>: Liferay 6.0.6 – 6.2, Tomcat 7.x, Confulence</w:t>
      </w:r>
    </w:p>
    <w:p w14:paraId="64D487FB" w14:textId="77777777" w:rsidR="00F21D0A" w:rsidRDefault="00F21D0A">
      <w:pPr>
        <w:jc w:val="both"/>
      </w:pPr>
    </w:p>
    <w:p w14:paraId="487196DA" w14:textId="77777777" w:rsidR="00F21D0A" w:rsidRDefault="00F21D0A">
      <w:pPr>
        <w:jc w:val="both"/>
        <w:rPr>
          <w:smallCaps/>
          <w:spacing w:val="6"/>
          <w:sz w:val="22"/>
        </w:rPr>
      </w:pPr>
    </w:p>
    <w:p w14:paraId="48B50DE6" w14:textId="77777777" w:rsidR="00F21D0A" w:rsidRDefault="00F21D0A">
      <w:pPr>
        <w:jc w:val="both"/>
        <w:rPr>
          <w:sz w:val="20"/>
        </w:rPr>
      </w:pPr>
      <w:r>
        <w:rPr>
          <w:b/>
          <w:sz w:val="20"/>
        </w:rPr>
        <w:t>Senior Application and Systems Development Engineer</w:t>
      </w:r>
      <w:r>
        <w:rPr>
          <w:sz w:val="20"/>
        </w:rPr>
        <w:t xml:space="preserve">, </w:t>
      </w:r>
    </w:p>
    <w:p w14:paraId="64E30F30" w14:textId="77777777" w:rsidR="00F21D0A" w:rsidRDefault="00F21D0A">
      <w:pPr>
        <w:jc w:val="both"/>
        <w:rPr>
          <w:sz w:val="20"/>
        </w:rPr>
      </w:pPr>
    </w:p>
    <w:p w14:paraId="75CA8E15" w14:textId="77777777" w:rsidR="00F21D0A" w:rsidRDefault="00F21D0A">
      <w:pPr>
        <w:jc w:val="both"/>
        <w:rPr>
          <w:sz w:val="20"/>
        </w:rPr>
      </w:pPr>
      <w:r>
        <w:rPr>
          <w:sz w:val="20"/>
        </w:rPr>
        <w:t xml:space="preserve">Served on device infrastructure team in network engineering department, responsible for design, enhancement, and maintenance of core provisioning systems.  Worked closely with team of infrastructure, integration, and software engineers.  </w:t>
      </w:r>
    </w:p>
    <w:p w14:paraId="76B9C02D" w14:textId="77777777" w:rsidR="00F21D0A" w:rsidRDefault="00F21D0A">
      <w:pPr>
        <w:jc w:val="both"/>
        <w:rPr>
          <w:sz w:val="20"/>
        </w:rPr>
      </w:pPr>
    </w:p>
    <w:p w14:paraId="4F0E64A0" w14:textId="77777777" w:rsidR="00F21D0A" w:rsidRDefault="00F21D0A">
      <w:pPr>
        <w:spacing w:after="120"/>
        <w:ind w:firstLine="360"/>
        <w:jc w:val="both"/>
        <w:rPr>
          <w:b/>
          <w:smallCaps/>
          <w:sz w:val="20"/>
          <w:u w:val="single"/>
        </w:rPr>
      </w:pPr>
      <w:r>
        <w:rPr>
          <w:b/>
          <w:i/>
          <w:sz w:val="20"/>
        </w:rPr>
        <w:t>Acceptable Use Policy Management (AUPM)</w:t>
      </w:r>
    </w:p>
    <w:p w14:paraId="763725B7" w14:textId="77777777" w:rsidR="00F21D0A" w:rsidRDefault="00F21D0A">
      <w:pPr>
        <w:numPr>
          <w:ilvl w:val="0"/>
          <w:numId w:val="3"/>
        </w:numPr>
        <w:spacing w:after="60"/>
        <w:jc w:val="both"/>
        <w:rPr>
          <w:b/>
          <w:smallCaps/>
          <w:sz w:val="20"/>
          <w:u w:val="single"/>
        </w:rPr>
      </w:pPr>
      <w:r>
        <w:rPr>
          <w:b/>
          <w:smallCaps/>
          <w:sz w:val="20"/>
          <w:u w:val="single"/>
        </w:rPr>
        <w:t>Development:</w:t>
      </w:r>
      <w:r>
        <w:rPr>
          <w:sz w:val="20"/>
        </w:rPr>
        <w:t xml:space="preserve">  Designed multiple systems to support legal requirements of Digital Millennium Copyright Act (DMCA) and corporate acceptable use policy.</w:t>
      </w:r>
    </w:p>
    <w:p w14:paraId="3CAEC448" w14:textId="77777777" w:rsidR="00F21D0A" w:rsidRDefault="00F21D0A">
      <w:pPr>
        <w:numPr>
          <w:ilvl w:val="0"/>
          <w:numId w:val="3"/>
        </w:numPr>
        <w:spacing w:after="60"/>
        <w:jc w:val="both"/>
        <w:rPr>
          <w:b/>
          <w:smallCaps/>
          <w:sz w:val="20"/>
          <w:u w:val="single"/>
        </w:rPr>
      </w:pPr>
      <w:r>
        <w:rPr>
          <w:b/>
          <w:smallCaps/>
          <w:sz w:val="20"/>
          <w:u w:val="single"/>
        </w:rPr>
        <w:t>AUPMDMCA:</w:t>
      </w:r>
      <w:r>
        <w:rPr>
          <w:sz w:val="20"/>
        </w:rPr>
        <w:t xml:space="preserve">  Developed system to process infringement emails from copyright holders, such as Recording Industry Association of America and Motion Picture Association of America.  Designed application to handle roughly 14,000,000 emails per year and enforce actions outlined in AUPM policy.  Implemented changes to separate infringements based on P2P and non-P2P.  Updated XML parsing logic and rules related to changes in ACNS standards.  Improved performance of application by 1,800% by optimizing hotspots using Java Visual VM, caching data, using Spring  </w:t>
      </w:r>
      <w:r>
        <w:rPr>
          <w:rStyle w:val="Emphasis"/>
          <w:i w:val="0"/>
          <w:sz w:val="20"/>
        </w:rPr>
        <w:t>DefaultMessageListenerContainer</w:t>
      </w:r>
      <w:r>
        <w:rPr>
          <w:sz w:val="20"/>
        </w:rPr>
        <w:t>,  using multiple threads and making application thread safe.  Reengineered out of Oracle BPM into servlets, using Quartz jobs.  Ensured improved performance, reduced BPM configuration and administration, and decreased load on WebLogic-managed servers.</w:t>
      </w:r>
    </w:p>
    <w:p w14:paraId="17ACE017" w14:textId="77777777" w:rsidR="00F21D0A" w:rsidRDefault="00F21D0A">
      <w:pPr>
        <w:numPr>
          <w:ilvl w:val="0"/>
          <w:numId w:val="3"/>
        </w:numPr>
        <w:spacing w:after="60"/>
        <w:jc w:val="both"/>
        <w:rPr>
          <w:b/>
          <w:smallCaps/>
          <w:sz w:val="20"/>
          <w:u w:val="single"/>
        </w:rPr>
      </w:pPr>
      <w:r>
        <w:rPr>
          <w:b/>
          <w:smallCaps/>
          <w:sz w:val="20"/>
          <w:u w:val="single"/>
        </w:rPr>
        <w:t>AbuseApp:</w:t>
      </w:r>
      <w:r>
        <w:rPr>
          <w:sz w:val="20"/>
        </w:rPr>
        <w:t xml:space="preserve">   Instrumental in design and worked with contractor in implementation of application to process abuse and usage emails outlined in corporate acceptable use policy.  Configured program to work with EmailStageApp and partnered with team in designing and implementing custom rules-based engine used in both front-end GUI </w:t>
      </w:r>
      <w:r>
        <w:rPr>
          <w:color w:val="FF0000"/>
          <w:sz w:val="20"/>
        </w:rPr>
        <w:t>d</w:t>
      </w:r>
      <w:r>
        <w:rPr>
          <w:sz w:val="20"/>
        </w:rPr>
        <w:t>evelopment and back-end interpretation of rules.</w:t>
      </w:r>
    </w:p>
    <w:p w14:paraId="5E1D9557" w14:textId="77777777" w:rsidR="00F21D0A" w:rsidRDefault="00F21D0A">
      <w:pPr>
        <w:numPr>
          <w:ilvl w:val="0"/>
          <w:numId w:val="3"/>
        </w:numPr>
        <w:spacing w:after="60"/>
        <w:jc w:val="both"/>
        <w:rPr>
          <w:b/>
          <w:smallCaps/>
          <w:spacing w:val="-4"/>
          <w:sz w:val="20"/>
          <w:u w:val="single"/>
        </w:rPr>
      </w:pPr>
      <w:r>
        <w:rPr>
          <w:b/>
          <w:smallCaps/>
          <w:sz w:val="20"/>
          <w:u w:val="single"/>
        </w:rPr>
        <w:t>EmailStageApp:</w:t>
      </w:r>
      <w:r>
        <w:rPr>
          <w:sz w:val="20"/>
        </w:rPr>
        <w:t xml:space="preserve">  Created and implemented application to process all emails in AUPM, including popping email from pop3 server, demining</w:t>
      </w:r>
      <w:r>
        <w:rPr>
          <w:color w:val="FF0000"/>
          <w:sz w:val="20"/>
        </w:rPr>
        <w:t xml:space="preserve">, </w:t>
      </w:r>
      <w:r>
        <w:rPr>
          <w:sz w:val="20"/>
        </w:rPr>
        <w:t>removing QP encoding, and parsing emails for relevant infringement information.  Designed program to save data and put processed email on JMS queue for further downstream processing by AUPMDMCA and AbuseApp.  Worked on replacement of email popping with RESTFul web service using ACNS xml</w:t>
      </w:r>
      <w:r>
        <w:rPr>
          <w:color w:val="FF0000"/>
          <w:sz w:val="20"/>
        </w:rPr>
        <w:t>.</w:t>
      </w:r>
    </w:p>
    <w:p w14:paraId="2FF71348" w14:textId="77777777" w:rsidR="00F21D0A" w:rsidRDefault="00F21D0A">
      <w:pPr>
        <w:numPr>
          <w:ilvl w:val="0"/>
          <w:numId w:val="3"/>
        </w:numPr>
        <w:spacing w:after="60"/>
        <w:jc w:val="both"/>
        <w:rPr>
          <w:b/>
          <w:smallCaps/>
          <w:sz w:val="20"/>
          <w:u w:val="single"/>
        </w:rPr>
      </w:pPr>
      <w:r>
        <w:rPr>
          <w:b/>
          <w:smallCaps/>
          <w:spacing w:val="-4"/>
          <w:sz w:val="20"/>
          <w:u w:val="single"/>
        </w:rPr>
        <w:t>GAREEConsole:</w:t>
      </w:r>
      <w:r>
        <w:rPr>
          <w:spacing w:val="-4"/>
          <w:sz w:val="20"/>
        </w:rPr>
        <w:t xml:space="preserve">  Designed custom console/portal web application used by customer service representatives to query and configure all AUPM systems.  Enhanced policy configuration pages for additional segments of business, made changes to user </w:t>
      </w:r>
      <w:r>
        <w:rPr>
          <w:spacing w:val="-4"/>
          <w:sz w:val="20"/>
        </w:rPr>
        <w:lastRenderedPageBreak/>
        <w:t xml:space="preserve">maintenance, changed password rules and encryption of password information, and built DOLLEE white listing page for customers erroneously flagged for stealing service.  Added multiple levels of user authentication and authorization for active directory and database authorization.  Created bulk command line tool and web page to perform multiple additions and removals of browser notifications to users via web service calls.  Added database-driven menu authorization based on user group settings stored as regualr expressions in database. </w:t>
      </w:r>
    </w:p>
    <w:p w14:paraId="34AB817B" w14:textId="77777777" w:rsidR="00F21D0A" w:rsidRDefault="00F21D0A">
      <w:pPr>
        <w:numPr>
          <w:ilvl w:val="0"/>
          <w:numId w:val="3"/>
        </w:numPr>
        <w:spacing w:after="60"/>
        <w:jc w:val="both"/>
        <w:rPr>
          <w:b/>
          <w:smallCaps/>
          <w:sz w:val="20"/>
          <w:u w:val="single"/>
        </w:rPr>
      </w:pPr>
      <w:r>
        <w:rPr>
          <w:b/>
          <w:smallCaps/>
          <w:sz w:val="20"/>
          <w:u w:val="single"/>
        </w:rPr>
        <w:t>Case Status Service:</w:t>
      </w:r>
      <w:r>
        <w:rPr>
          <w:sz w:val="20"/>
        </w:rPr>
        <w:t xml:space="preserve">  Developed JAX-WS web service, handling all communication between Comcast AUPM systems and AAA external partner to remediate outstanding DMCA violations.  Sent list of infringement email details to AAA to start appeals process, providing means for AAA to notify Comcast of appeals decisions.  Designed operations and created data model.  Added ability to apply persistent browser notification upon appeal denial.  Worked closely with contractor to resolve production issues associated with initial release, such as configuration and data alignment issues.</w:t>
      </w:r>
    </w:p>
    <w:p w14:paraId="32931ABC" w14:textId="77777777" w:rsidR="00F21D0A" w:rsidRDefault="00F21D0A">
      <w:pPr>
        <w:numPr>
          <w:ilvl w:val="0"/>
          <w:numId w:val="3"/>
        </w:numPr>
        <w:spacing w:after="60"/>
        <w:jc w:val="both"/>
        <w:rPr>
          <w:b/>
          <w:smallCaps/>
          <w:spacing w:val="-4"/>
          <w:sz w:val="20"/>
          <w:u w:val="single"/>
        </w:rPr>
      </w:pPr>
      <w:r>
        <w:rPr>
          <w:b/>
          <w:smallCaps/>
          <w:sz w:val="20"/>
          <w:u w:val="single"/>
        </w:rPr>
        <w:t>Provision Mitigation Service:</w:t>
      </w:r>
      <w:r>
        <w:rPr>
          <w:sz w:val="20"/>
        </w:rPr>
        <w:t xml:space="preserve">  Designed JAX-WS web service as wrapper for calling other web services to add or remove port blocks based on protocol, direction and port, QOS resources, and abuse suspensions.  Reengineered web service out of BPM into JAX-WS.  Created business service and proxy for new service on Oracle Service Bus for other consumers, using proprietary ESP guidelines.  Improved error logging. </w:t>
      </w:r>
    </w:p>
    <w:p w14:paraId="507569F9" w14:textId="77777777" w:rsidR="00F21D0A" w:rsidRDefault="00F21D0A">
      <w:pPr>
        <w:numPr>
          <w:ilvl w:val="0"/>
          <w:numId w:val="3"/>
        </w:numPr>
        <w:jc w:val="both"/>
        <w:rPr>
          <w:sz w:val="20"/>
        </w:rPr>
      </w:pPr>
      <w:r>
        <w:rPr>
          <w:b/>
          <w:smallCaps/>
          <w:spacing w:val="-4"/>
          <w:sz w:val="20"/>
          <w:u w:val="single"/>
        </w:rPr>
        <w:t>AJMgrWeb:</w:t>
      </w:r>
      <w:r>
        <w:rPr>
          <w:spacing w:val="-4"/>
          <w:sz w:val="20"/>
        </w:rPr>
        <w:t xml:space="preserve">  Created application to perform cleanup work for all AUPM systems, reengineering from BPM into web application using quartz jobs, adding file cleanup of DMCA emails after certain length of time, and cleaning up tables based on age of data. </w:t>
      </w:r>
    </w:p>
    <w:p w14:paraId="436F60D4" w14:textId="77777777" w:rsidR="00F21D0A" w:rsidRDefault="00F21D0A">
      <w:pPr>
        <w:jc w:val="both"/>
        <w:rPr>
          <w:sz w:val="20"/>
        </w:rPr>
      </w:pPr>
    </w:p>
    <w:p w14:paraId="22E28A05" w14:textId="77777777" w:rsidR="00F21D0A" w:rsidRDefault="00F21D0A">
      <w:pPr>
        <w:ind w:left="360"/>
        <w:jc w:val="both"/>
        <w:rPr>
          <w:sz w:val="20"/>
        </w:rPr>
      </w:pPr>
      <w:r>
        <w:rPr>
          <w:b/>
          <w:i/>
          <w:smallCaps/>
          <w:sz w:val="20"/>
        </w:rPr>
        <w:t>Code Harmonization and Continuous Integration</w:t>
      </w:r>
    </w:p>
    <w:p w14:paraId="67D5B5F5" w14:textId="77777777" w:rsidR="00F21D0A" w:rsidRDefault="00F21D0A">
      <w:pPr>
        <w:ind w:left="360"/>
        <w:jc w:val="both"/>
        <w:rPr>
          <w:sz w:val="20"/>
        </w:rPr>
      </w:pPr>
    </w:p>
    <w:p w14:paraId="0CB27789" w14:textId="77777777" w:rsidR="00F21D0A" w:rsidRDefault="00F21D0A">
      <w:pPr>
        <w:numPr>
          <w:ilvl w:val="0"/>
          <w:numId w:val="3"/>
        </w:numPr>
        <w:jc w:val="both"/>
        <w:rPr>
          <w:sz w:val="20"/>
        </w:rPr>
      </w:pPr>
      <w:r>
        <w:rPr>
          <w:sz w:val="20"/>
        </w:rPr>
        <w:t xml:space="preserve">Created standards, procedures, and automated tools to improve quality of Java and C applications.  Documented coding standards, evaluated multiple tools, and recommended best-of-breed tools.  Ensured automated running of tools and building of applications using cruise control upon check-in of code.  Worked with team to convert all applications, documenting changes on department wiki and serving as resource to help other teams with new standards. </w:t>
      </w:r>
    </w:p>
    <w:p w14:paraId="35A07C17" w14:textId="77777777" w:rsidR="00F21D0A" w:rsidRDefault="00F21D0A">
      <w:pPr>
        <w:jc w:val="both"/>
        <w:rPr>
          <w:sz w:val="20"/>
        </w:rPr>
      </w:pPr>
    </w:p>
    <w:p w14:paraId="68C55678" w14:textId="77777777" w:rsidR="00F21D0A" w:rsidRDefault="00F21D0A">
      <w:pPr>
        <w:spacing w:after="120"/>
        <w:ind w:firstLine="360"/>
        <w:jc w:val="both"/>
        <w:rPr>
          <w:b/>
          <w:smallCaps/>
          <w:sz w:val="20"/>
          <w:u w:val="single"/>
        </w:rPr>
      </w:pPr>
      <w:r>
        <w:rPr>
          <w:b/>
          <w:i/>
          <w:sz w:val="20"/>
        </w:rPr>
        <w:t>Lease Manager</w:t>
      </w:r>
    </w:p>
    <w:p w14:paraId="75932ACF" w14:textId="77777777" w:rsidR="00F21D0A" w:rsidRDefault="00F21D0A">
      <w:pPr>
        <w:numPr>
          <w:ilvl w:val="0"/>
          <w:numId w:val="3"/>
        </w:numPr>
        <w:spacing w:after="60"/>
        <w:jc w:val="both"/>
        <w:rPr>
          <w:b/>
          <w:smallCaps/>
          <w:sz w:val="20"/>
          <w:u w:val="single"/>
        </w:rPr>
      </w:pPr>
      <w:r>
        <w:rPr>
          <w:b/>
          <w:smallCaps/>
          <w:sz w:val="20"/>
          <w:u w:val="single"/>
        </w:rPr>
        <w:t>Development:</w:t>
      </w:r>
      <w:r>
        <w:rPr>
          <w:sz w:val="20"/>
        </w:rPr>
        <w:t xml:space="preserve">  Served as lead developer and coordinated efforts of two other contractor developers.  Created 90% of system and rewrote final 10% to fit with object framework.  Designed system responsible for collecting ipv4 and ipv6 lease information to satisfy legal requirements for over 20 million cable modems connected to the network nationwide.  Delivered high-transaction, high-availability, distributed application running on 90 clients and 24 servers. </w:t>
      </w:r>
    </w:p>
    <w:p w14:paraId="29DE32A6" w14:textId="77777777" w:rsidR="00F21D0A" w:rsidRDefault="00F21D0A">
      <w:pPr>
        <w:numPr>
          <w:ilvl w:val="0"/>
          <w:numId w:val="3"/>
        </w:numPr>
        <w:spacing w:after="60"/>
        <w:jc w:val="both"/>
        <w:rPr>
          <w:b/>
          <w:smallCaps/>
          <w:sz w:val="20"/>
          <w:u w:val="single"/>
        </w:rPr>
      </w:pPr>
      <w:r>
        <w:rPr>
          <w:b/>
          <w:smallCaps/>
          <w:sz w:val="20"/>
          <w:u w:val="single"/>
        </w:rPr>
        <w:t>Pitcher Network Capture Component:</w:t>
      </w:r>
      <w:r>
        <w:rPr>
          <w:sz w:val="20"/>
        </w:rPr>
        <w:t xml:space="preserve">  Developed C prototype using pcap running in promiscuous mode to capture all network traffic as possible replacement for CNR extension.  Enhanced tool to capture DHCP network traffic and modify and replay captured pcap files.  Designed product used by QA to test certain scenarios and stress-test pitcher extension.</w:t>
      </w:r>
    </w:p>
    <w:p w14:paraId="4C49D010" w14:textId="77777777" w:rsidR="00F21D0A" w:rsidRDefault="00F21D0A">
      <w:pPr>
        <w:numPr>
          <w:ilvl w:val="0"/>
          <w:numId w:val="3"/>
        </w:numPr>
        <w:spacing w:after="60"/>
        <w:jc w:val="both"/>
        <w:rPr>
          <w:b/>
          <w:smallCaps/>
          <w:sz w:val="20"/>
          <w:u w:val="single"/>
        </w:rPr>
      </w:pPr>
      <w:r>
        <w:rPr>
          <w:b/>
          <w:smallCaps/>
          <w:sz w:val="20"/>
          <w:u w:val="single"/>
        </w:rPr>
        <w:t>Pitcher CNR Extension:</w:t>
      </w:r>
      <w:r>
        <w:rPr>
          <w:sz w:val="20"/>
        </w:rPr>
        <w:t xml:space="preserve">  Worked on Solaris shared library written in C to work with Cisco CNR 7.x to collect and provide DHCP lease information to catcher.</w:t>
      </w:r>
    </w:p>
    <w:p w14:paraId="46BFD3C6" w14:textId="77777777" w:rsidR="00F21D0A" w:rsidRDefault="00F21D0A">
      <w:pPr>
        <w:numPr>
          <w:ilvl w:val="0"/>
          <w:numId w:val="3"/>
        </w:numPr>
        <w:spacing w:after="60"/>
        <w:jc w:val="both"/>
        <w:rPr>
          <w:b/>
          <w:smallCaps/>
          <w:sz w:val="20"/>
          <w:u w:val="single"/>
        </w:rPr>
      </w:pPr>
      <w:r>
        <w:rPr>
          <w:b/>
          <w:smallCaps/>
          <w:sz w:val="20"/>
          <w:u w:val="single"/>
        </w:rPr>
        <w:t>DHCP Parser Shared Library:</w:t>
      </w:r>
      <w:r>
        <w:rPr>
          <w:sz w:val="20"/>
        </w:rPr>
        <w:t xml:space="preserve">  Created custom ipv4 and ipv6 dhcp parser shared library in C.  Borrowed and modified code from Open Source Wireshark to parse all TLVs in DHCP packet and return key value list of DHCP attributes.  Used java JNI to call shared library to make it available to other java components.</w:t>
      </w:r>
    </w:p>
    <w:p w14:paraId="482C243A" w14:textId="77777777" w:rsidR="00F21D0A" w:rsidRDefault="00F21D0A">
      <w:pPr>
        <w:numPr>
          <w:ilvl w:val="0"/>
          <w:numId w:val="3"/>
        </w:numPr>
        <w:spacing w:after="60"/>
        <w:jc w:val="both"/>
        <w:rPr>
          <w:b/>
          <w:smallCaps/>
          <w:sz w:val="20"/>
          <w:u w:val="single"/>
        </w:rPr>
      </w:pPr>
      <w:r>
        <w:rPr>
          <w:b/>
          <w:smallCaps/>
          <w:sz w:val="20"/>
          <w:u w:val="single"/>
        </w:rPr>
        <w:t>Catcher Component:</w:t>
      </w:r>
      <w:r>
        <w:rPr>
          <w:sz w:val="20"/>
        </w:rPr>
        <w:t xml:space="preserve">  Created high-availability, high-transaction, fault-tolerant, and multi-threaded J2SE daemon application to insert parsed DHCP data into Oracle database.</w:t>
      </w:r>
    </w:p>
    <w:p w14:paraId="6076A1FB" w14:textId="77777777" w:rsidR="00F21D0A" w:rsidRDefault="00F21D0A">
      <w:pPr>
        <w:numPr>
          <w:ilvl w:val="0"/>
          <w:numId w:val="3"/>
        </w:numPr>
        <w:spacing w:after="60"/>
        <w:jc w:val="both"/>
        <w:rPr>
          <w:b/>
          <w:smallCaps/>
          <w:sz w:val="20"/>
          <w:u w:val="single"/>
        </w:rPr>
      </w:pPr>
      <w:r>
        <w:rPr>
          <w:b/>
          <w:smallCaps/>
          <w:sz w:val="20"/>
          <w:u w:val="single"/>
        </w:rPr>
        <w:t>Agent Component:</w:t>
      </w:r>
      <w:r>
        <w:rPr>
          <w:sz w:val="20"/>
        </w:rPr>
        <w:t xml:space="preserve">  Created five J2SE Java daemon processes that populated 1 aggregate table for final consumption for legal authorities. </w:t>
      </w:r>
    </w:p>
    <w:p w14:paraId="4230FD04" w14:textId="77777777" w:rsidR="00F21D0A" w:rsidRDefault="00F21D0A">
      <w:pPr>
        <w:numPr>
          <w:ilvl w:val="0"/>
          <w:numId w:val="3"/>
        </w:numPr>
        <w:spacing w:after="60"/>
        <w:jc w:val="both"/>
        <w:rPr>
          <w:b/>
          <w:smallCaps/>
          <w:sz w:val="20"/>
          <w:u w:val="single"/>
        </w:rPr>
      </w:pPr>
      <w:r>
        <w:rPr>
          <w:b/>
          <w:smallCaps/>
          <w:sz w:val="20"/>
          <w:u w:val="single"/>
        </w:rPr>
        <w:t>Dbcheck Operations Tool:</w:t>
      </w:r>
      <w:r>
        <w:rPr>
          <w:sz w:val="20"/>
        </w:rPr>
        <w:t xml:space="preserve">  created tool to ensure all boxes with installed lease manager conformed to standards.  Ran 30 test cases against nearly 100 hosts on a daily basis in all environments (qa, perf, prod)</w:t>
      </w:r>
      <w:r>
        <w:rPr>
          <w:color w:val="FF0000"/>
          <w:sz w:val="20"/>
        </w:rPr>
        <w:t xml:space="preserve">. </w:t>
      </w:r>
    </w:p>
    <w:p w14:paraId="6C674C54" w14:textId="77777777" w:rsidR="00F21D0A" w:rsidRDefault="00F21D0A">
      <w:pPr>
        <w:numPr>
          <w:ilvl w:val="0"/>
          <w:numId w:val="3"/>
        </w:numPr>
        <w:spacing w:after="60"/>
        <w:jc w:val="both"/>
        <w:rPr>
          <w:b/>
          <w:smallCaps/>
          <w:sz w:val="20"/>
          <w:u w:val="single"/>
        </w:rPr>
      </w:pPr>
      <w:r>
        <w:rPr>
          <w:b/>
          <w:smallCaps/>
          <w:sz w:val="20"/>
          <w:u w:val="single"/>
        </w:rPr>
        <w:t>CNR Compare Tool:</w:t>
      </w:r>
      <w:r>
        <w:rPr>
          <w:sz w:val="20"/>
        </w:rPr>
        <w:t xml:space="preserve">  Wrote CNR compare tool to ensure info in lease manager matched DHCP data in Cisco CNR sleepy cat database. </w:t>
      </w:r>
    </w:p>
    <w:p w14:paraId="51E83677" w14:textId="77777777" w:rsidR="00F21D0A" w:rsidRDefault="00F21D0A">
      <w:pPr>
        <w:numPr>
          <w:ilvl w:val="0"/>
          <w:numId w:val="3"/>
        </w:numPr>
        <w:spacing w:after="60"/>
        <w:jc w:val="both"/>
        <w:rPr>
          <w:b/>
          <w:smallCaps/>
          <w:sz w:val="20"/>
          <w:u w:val="single"/>
        </w:rPr>
      </w:pPr>
      <w:r>
        <w:rPr>
          <w:b/>
          <w:smallCaps/>
          <w:sz w:val="20"/>
          <w:u w:val="single"/>
        </w:rPr>
        <w:t>Custom Class Library:</w:t>
      </w:r>
      <w:r>
        <w:rPr>
          <w:sz w:val="20"/>
        </w:rPr>
        <w:t xml:space="preserve">  Built common library used by all Java components to support DHCP ipv4/ipv6 parsing.  Designed program to run external UNIX commands and encrypt sensitive data in properties file.  Used Oracle libraries for connection pooling, monitored integration for hobbit, and created mbeans for wily and Nagios monitoring through JMX.  Oversaw ipv6 prefix delegation ip math class library loaded into oracle 11g for SQL querying.</w:t>
      </w:r>
    </w:p>
    <w:p w14:paraId="547E4820" w14:textId="77777777" w:rsidR="00F21D0A" w:rsidRDefault="00F21D0A">
      <w:pPr>
        <w:numPr>
          <w:ilvl w:val="0"/>
          <w:numId w:val="3"/>
        </w:numPr>
        <w:jc w:val="both"/>
        <w:rPr>
          <w:b/>
          <w:i/>
          <w:sz w:val="20"/>
        </w:rPr>
      </w:pPr>
      <w:r>
        <w:rPr>
          <w:b/>
          <w:smallCaps/>
          <w:sz w:val="20"/>
          <w:u w:val="single"/>
        </w:rPr>
        <w:t>DHCP Testing Tools:</w:t>
      </w:r>
      <w:r>
        <w:rPr>
          <w:sz w:val="20"/>
        </w:rPr>
        <w:t xml:space="preserve">  Wrote various Perl scripts to send traffic to CNR for testing pitcher functionality.  Used ix2x network appliance extensively for stress testing.</w:t>
      </w:r>
    </w:p>
    <w:p w14:paraId="0BA1C5C0" w14:textId="77777777" w:rsidR="00F21D0A" w:rsidRDefault="00F21D0A">
      <w:pPr>
        <w:spacing w:after="120"/>
        <w:ind w:firstLine="360"/>
        <w:jc w:val="both"/>
        <w:rPr>
          <w:b/>
          <w:i/>
          <w:sz w:val="20"/>
        </w:rPr>
      </w:pPr>
    </w:p>
    <w:p w14:paraId="582C0D39" w14:textId="77777777" w:rsidR="00F21D0A" w:rsidRDefault="00F21D0A">
      <w:pPr>
        <w:spacing w:after="120"/>
        <w:ind w:firstLine="360"/>
        <w:jc w:val="both"/>
        <w:rPr>
          <w:b/>
          <w:smallCaps/>
          <w:sz w:val="20"/>
          <w:u w:val="single"/>
        </w:rPr>
      </w:pPr>
      <w:r>
        <w:rPr>
          <w:b/>
          <w:i/>
          <w:sz w:val="20"/>
        </w:rPr>
        <w:t>Enhanced BAC Publisher</w:t>
      </w:r>
    </w:p>
    <w:p w14:paraId="2D041F92" w14:textId="77777777" w:rsidR="00F21D0A" w:rsidRDefault="00F21D0A">
      <w:pPr>
        <w:numPr>
          <w:ilvl w:val="0"/>
          <w:numId w:val="3"/>
        </w:numPr>
        <w:spacing w:after="60"/>
        <w:jc w:val="both"/>
        <w:rPr>
          <w:b/>
          <w:i/>
          <w:sz w:val="20"/>
        </w:rPr>
      </w:pPr>
      <w:r>
        <w:rPr>
          <w:b/>
          <w:smallCaps/>
          <w:sz w:val="20"/>
          <w:u w:val="single"/>
        </w:rPr>
        <w:t>Development:</w:t>
      </w:r>
      <w:r>
        <w:rPr>
          <w:sz w:val="20"/>
        </w:rPr>
        <w:t xml:space="preserve">  Developed extensible platform based on Cisco’s BAC software product used to rapidly support advent of new services, devices, and business requirements without need to develop dedicated or one-off solutions.  Assisted in design of new system, building prototype, database model, and common code framework shared across multiple products, such as encryption and database layer.  Partnered with lead developer to create standard coding tools, including Eclipse and JUnit.</w:t>
      </w:r>
    </w:p>
    <w:p w14:paraId="123BF20B" w14:textId="77777777" w:rsidR="00F21D0A" w:rsidRDefault="00F21D0A">
      <w:pPr>
        <w:spacing w:after="120"/>
        <w:ind w:firstLine="360"/>
        <w:jc w:val="both"/>
        <w:rPr>
          <w:b/>
          <w:i/>
          <w:sz w:val="20"/>
        </w:rPr>
      </w:pPr>
    </w:p>
    <w:p w14:paraId="20C146D9" w14:textId="77777777" w:rsidR="00F21D0A" w:rsidRDefault="00F21D0A" w:rsidP="00CA6B20">
      <w:pPr>
        <w:spacing w:after="120"/>
        <w:ind w:firstLine="360"/>
        <w:jc w:val="both"/>
        <w:rPr>
          <w:b/>
          <w:smallCaps/>
          <w:sz w:val="20"/>
          <w:u w:val="single"/>
        </w:rPr>
      </w:pPr>
      <w:r>
        <w:rPr>
          <w:b/>
          <w:i/>
          <w:sz w:val="20"/>
        </w:rPr>
        <w:t>DOLLEE</w:t>
      </w:r>
    </w:p>
    <w:p w14:paraId="31C7A4CF" w14:textId="77777777" w:rsidR="00F21D0A" w:rsidRDefault="00F21D0A">
      <w:pPr>
        <w:numPr>
          <w:ilvl w:val="0"/>
          <w:numId w:val="3"/>
        </w:numPr>
        <w:spacing w:after="60"/>
        <w:jc w:val="both"/>
        <w:rPr>
          <w:b/>
          <w:smallCaps/>
          <w:sz w:val="20"/>
          <w:u w:val="single"/>
        </w:rPr>
      </w:pPr>
      <w:r>
        <w:rPr>
          <w:b/>
          <w:smallCaps/>
          <w:sz w:val="20"/>
          <w:u w:val="single"/>
        </w:rPr>
        <w:t>Development:</w:t>
      </w:r>
      <w:r>
        <w:rPr>
          <w:sz w:val="20"/>
        </w:rPr>
        <w:t xml:space="preserve">  Designed DOCSIS Legitimate Location Enforcement Engine (DOLLEE) to detect and mitigate “cloned” cable modems to reduce theft of service by leveraging and extending device provisioning platform to provide automated real-time system noting instances of cable modem cloning nationwide, triggering notifications and mitigation mechanisms. </w:t>
      </w:r>
    </w:p>
    <w:p w14:paraId="530A78F5" w14:textId="77777777" w:rsidR="00F21D0A" w:rsidRDefault="00F21D0A">
      <w:pPr>
        <w:numPr>
          <w:ilvl w:val="0"/>
          <w:numId w:val="3"/>
        </w:numPr>
        <w:jc w:val="both"/>
        <w:rPr>
          <w:b/>
          <w:i/>
          <w:sz w:val="20"/>
        </w:rPr>
      </w:pPr>
      <w:r>
        <w:rPr>
          <w:b/>
          <w:smallCaps/>
          <w:sz w:val="20"/>
          <w:u w:val="single"/>
        </w:rPr>
        <w:t>Extension:</w:t>
      </w:r>
      <w:r>
        <w:rPr>
          <w:sz w:val="20"/>
        </w:rPr>
        <w:t xml:space="preserve">  Partnered with Cisco consultant in development of extension, performing code reviews.  Developed standards around development and deployment of CNR extensions tools, frameworks, and shared libraries.</w:t>
      </w:r>
      <w:r>
        <w:rPr>
          <w:color w:val="FF0000"/>
          <w:sz w:val="20"/>
        </w:rPr>
        <w:t xml:space="preserve"> </w:t>
      </w:r>
      <w:r>
        <w:rPr>
          <w:sz w:val="20"/>
        </w:rPr>
        <w:t xml:space="preserve">Wrote DOLLEE white listing SSL web service and client for Mac addresses, removing Macs from list and providing details. </w:t>
      </w:r>
    </w:p>
    <w:p w14:paraId="53CF2E16" w14:textId="77777777" w:rsidR="00F21D0A" w:rsidRDefault="00F21D0A">
      <w:pPr>
        <w:ind w:firstLine="360"/>
        <w:jc w:val="both"/>
        <w:rPr>
          <w:b/>
          <w:i/>
          <w:sz w:val="20"/>
        </w:rPr>
      </w:pPr>
    </w:p>
    <w:p w14:paraId="4E27EF16" w14:textId="77777777" w:rsidR="00F21D0A" w:rsidRDefault="00F21D0A">
      <w:pPr>
        <w:jc w:val="both"/>
        <w:rPr>
          <w:b/>
          <w:i/>
          <w:sz w:val="20"/>
        </w:rPr>
      </w:pPr>
    </w:p>
    <w:p w14:paraId="6D0C0AD0" w14:textId="77777777" w:rsidR="00F21D0A" w:rsidRDefault="00054FD3">
      <w:pPr>
        <w:jc w:val="both"/>
        <w:rPr>
          <w:b/>
          <w:sz w:val="20"/>
        </w:rPr>
      </w:pPr>
      <w:hyperlink r:id="rId53" w:history="1">
        <w:r w:rsidR="00F21D0A" w:rsidRPr="00054FD3">
          <w:rPr>
            <w:rStyle w:val="Hyperlink"/>
            <w:smallCaps/>
            <w:spacing w:val="6"/>
            <w:sz w:val="22"/>
          </w:rPr>
          <w:t>PHH</w:t>
        </w:r>
        <w:r w:rsidRPr="00054FD3">
          <w:rPr>
            <w:rStyle w:val="Hyperlink"/>
            <w:smallCaps/>
            <w:spacing w:val="6"/>
            <w:sz w:val="22"/>
          </w:rPr>
          <w:t xml:space="preserve"> Mortgage</w:t>
        </w:r>
      </w:hyperlink>
      <w:r w:rsidR="00F21D0A">
        <w:rPr>
          <w:sz w:val="20"/>
        </w:rPr>
        <w:t>, Mount Laurel, New Jersey</w:t>
      </w:r>
    </w:p>
    <w:p w14:paraId="0207B604" w14:textId="77777777" w:rsidR="00F21D0A" w:rsidRDefault="00F21D0A">
      <w:pPr>
        <w:jc w:val="both"/>
        <w:rPr>
          <w:sz w:val="20"/>
        </w:rPr>
      </w:pPr>
      <w:r>
        <w:rPr>
          <w:b/>
          <w:sz w:val="20"/>
        </w:rPr>
        <w:t>Senior J2EE Developer and Analyst</w:t>
      </w:r>
      <w:r>
        <w:rPr>
          <w:sz w:val="20"/>
        </w:rPr>
        <w:t>, 2000</w:t>
      </w:r>
      <w:r w:rsidR="00FB4732">
        <w:rPr>
          <w:sz w:val="20"/>
        </w:rPr>
        <w:t>/</w:t>
      </w:r>
      <w:r w:rsidR="00B35D37">
        <w:rPr>
          <w:sz w:val="20"/>
        </w:rPr>
        <w:t>12</w:t>
      </w:r>
      <w:r w:rsidR="00FB4732">
        <w:rPr>
          <w:sz w:val="20"/>
        </w:rPr>
        <w:t xml:space="preserve"> – </w:t>
      </w:r>
      <w:r>
        <w:rPr>
          <w:sz w:val="20"/>
        </w:rPr>
        <w:t>2007</w:t>
      </w:r>
      <w:r w:rsidR="00FB4732">
        <w:rPr>
          <w:sz w:val="20"/>
        </w:rPr>
        <w:t>/12</w:t>
      </w:r>
    </w:p>
    <w:p w14:paraId="7CDE7305" w14:textId="77777777" w:rsidR="00F21D0A" w:rsidRDefault="00F21D0A">
      <w:pPr>
        <w:jc w:val="both"/>
        <w:rPr>
          <w:sz w:val="20"/>
        </w:rPr>
      </w:pPr>
    </w:p>
    <w:p w14:paraId="7CEF702A" w14:textId="77777777" w:rsidR="00F21D0A" w:rsidRDefault="00F21D0A">
      <w:pPr>
        <w:numPr>
          <w:ilvl w:val="0"/>
          <w:numId w:val="3"/>
        </w:numPr>
        <w:spacing w:after="60"/>
        <w:jc w:val="both"/>
        <w:rPr>
          <w:b/>
          <w:smallCaps/>
          <w:sz w:val="20"/>
          <w:u w:val="single"/>
        </w:rPr>
      </w:pPr>
      <w:r>
        <w:rPr>
          <w:b/>
          <w:smallCaps/>
          <w:sz w:val="20"/>
          <w:u w:val="single"/>
        </w:rPr>
        <w:t>Frontend Development:</w:t>
      </w:r>
      <w:r>
        <w:rPr>
          <w:sz w:val="20"/>
        </w:rPr>
        <w:t xml:space="preserve">  Supported and enhanced IDESK integrated enterprise EAI (TIBCO) web-based frontend portal application supporting all mission-critical legacy systems. Supported and enhanced WAVE task scheduling program, accounting, loan summary portal, and other applications within IDESK.  Implemented new applications in portal, including LoanSaver process to save cancelled loans and special instructions system to maintain special processing information for each business source.  Implemented both systems, using WebLogic Pageflow framework and EJB 2.0 on WebLogic 8.1.</w:t>
      </w:r>
    </w:p>
    <w:p w14:paraId="08AEFB04" w14:textId="77777777" w:rsidR="00F21D0A" w:rsidRDefault="00F21D0A">
      <w:pPr>
        <w:numPr>
          <w:ilvl w:val="0"/>
          <w:numId w:val="3"/>
        </w:numPr>
        <w:spacing w:after="60"/>
        <w:jc w:val="both"/>
        <w:rPr>
          <w:b/>
          <w:smallCaps/>
          <w:sz w:val="20"/>
          <w:u w:val="single"/>
        </w:rPr>
      </w:pPr>
      <w:r>
        <w:rPr>
          <w:b/>
          <w:smallCaps/>
          <w:sz w:val="20"/>
          <w:u w:val="single"/>
        </w:rPr>
        <w:t>Process Automation:</w:t>
      </w:r>
      <w:r>
        <w:rPr>
          <w:sz w:val="20"/>
        </w:rPr>
        <w:t xml:space="preserve">  Served as key player in all phases of software lifecycle for AutoCounselor assignment system used for automatically assigning counselors to loans based on data-driven rule engine covering such factors as availability, capacity, and skill set.  Designed and implemented JSP and JavaScript/HTML web-based frontend, EJB 2.0, and WebLogic 6.0 middle-tier services used by web and legacy systems, and Oracle 8.0 backend data model.</w:t>
      </w:r>
    </w:p>
    <w:p w14:paraId="3BE07064" w14:textId="77777777" w:rsidR="00F21D0A" w:rsidRDefault="00F21D0A">
      <w:pPr>
        <w:numPr>
          <w:ilvl w:val="0"/>
          <w:numId w:val="3"/>
        </w:numPr>
        <w:spacing w:after="60"/>
        <w:jc w:val="both"/>
        <w:rPr>
          <w:b/>
          <w:smallCaps/>
          <w:sz w:val="20"/>
          <w:u w:val="single"/>
        </w:rPr>
      </w:pPr>
      <w:r>
        <w:rPr>
          <w:b/>
          <w:smallCaps/>
          <w:sz w:val="20"/>
          <w:u w:val="single"/>
        </w:rPr>
        <w:t>Phone System Implementation:</w:t>
      </w:r>
      <w:r>
        <w:rPr>
          <w:sz w:val="20"/>
        </w:rPr>
        <w:t xml:space="preserve">  Integrated Avaya CentreVu CTI into all mission-critical client server systems, including PHHORCE and CASH using TSAPI into new phone book application to place outgoing calls at click of a button.  Developed program to detect incoming calls with business, client, and agent information, and place outgoing calls to borrowers, agents, clients.  Converted intranet phone book application into Strut, JSP solution.</w:t>
      </w:r>
    </w:p>
    <w:p w14:paraId="2C447F0D" w14:textId="77777777" w:rsidR="00F21D0A" w:rsidRPr="00E6329D" w:rsidRDefault="00F21D0A">
      <w:pPr>
        <w:numPr>
          <w:ilvl w:val="0"/>
          <w:numId w:val="3"/>
        </w:numPr>
        <w:jc w:val="both"/>
        <w:rPr>
          <w:b/>
          <w:spacing w:val="40"/>
          <w:sz w:val="20"/>
        </w:rPr>
      </w:pPr>
      <w:r>
        <w:rPr>
          <w:b/>
          <w:smallCaps/>
          <w:sz w:val="20"/>
          <w:u w:val="single"/>
        </w:rPr>
        <w:t>PHHORCE Project:</w:t>
      </w:r>
      <w:r>
        <w:rPr>
          <w:sz w:val="20"/>
        </w:rPr>
        <w:t xml:space="preserve">  Provided extensive technical leadership, training, support, and knowledge transfer of business-critical, in-house PHHORCE application to HPS offshore partner, both onsite for six to eight months, and offsite in Bangalore, India for one month.  Implemented PHHORCE n-tier PowerBuilder mortgage origination application to serve 1,500 users for qualifying customers interested in mortgaging, buying, or refinancing property.  Developed system to help users complete applications, order credit reports, receive automatic underwriting approval, and produce documents, including pre-approval letters, good faith estimates, denial/withdraw letters, and surveys.  Enhanced PHHORCE application, adding risk-based pricing, piggy-backed loan processing, closing costs mortgage insurance redesign, closing agent system redesign, and automated underwriting system modifications.  Integrated new Lucent CentreVu computer telephony CRM product.  </w:t>
      </w:r>
    </w:p>
    <w:p w14:paraId="5ACADD94" w14:textId="77777777" w:rsidR="00F21D0A" w:rsidRDefault="00F21D0A">
      <w:pPr>
        <w:jc w:val="both"/>
        <w:rPr>
          <w:sz w:val="20"/>
        </w:rPr>
      </w:pPr>
    </w:p>
    <w:p w14:paraId="33A35806" w14:textId="77777777" w:rsidR="00F21D0A" w:rsidRDefault="00F21D0A">
      <w:pPr>
        <w:shd w:val="clear" w:color="auto" w:fill="333333"/>
        <w:jc w:val="both"/>
        <w:rPr>
          <w:sz w:val="20"/>
        </w:rPr>
      </w:pPr>
      <w:r>
        <w:rPr>
          <w:b/>
          <w:spacing w:val="40"/>
          <w:sz w:val="20"/>
        </w:rPr>
        <w:t>EDUCATION</w:t>
      </w:r>
    </w:p>
    <w:p w14:paraId="1C74AF2E" w14:textId="77777777" w:rsidR="00F21D0A" w:rsidRDefault="00F21D0A">
      <w:pPr>
        <w:jc w:val="both"/>
        <w:rPr>
          <w:sz w:val="20"/>
        </w:rPr>
      </w:pPr>
    </w:p>
    <w:p w14:paraId="437138C0" w14:textId="77777777" w:rsidR="00F21D0A" w:rsidRDefault="00F21D0A">
      <w:pPr>
        <w:ind w:firstLine="720"/>
        <w:jc w:val="both"/>
        <w:rPr>
          <w:b/>
          <w:sz w:val="20"/>
        </w:rPr>
      </w:pPr>
      <w:r>
        <w:rPr>
          <w:smallCaps/>
          <w:spacing w:val="6"/>
          <w:sz w:val="22"/>
        </w:rPr>
        <w:t>Rochester Institute of Technology</w:t>
      </w:r>
      <w:r>
        <w:rPr>
          <w:sz w:val="20"/>
        </w:rPr>
        <w:t>, Rochester, New York</w:t>
      </w:r>
    </w:p>
    <w:p w14:paraId="699AEAB3" w14:textId="77777777" w:rsidR="00F21D0A" w:rsidRDefault="00F21D0A">
      <w:pPr>
        <w:ind w:firstLine="720"/>
        <w:jc w:val="both"/>
        <w:rPr>
          <w:sz w:val="20"/>
        </w:rPr>
      </w:pPr>
      <w:r>
        <w:rPr>
          <w:b/>
          <w:sz w:val="20"/>
        </w:rPr>
        <w:t>B.S., Computer Science</w:t>
      </w:r>
    </w:p>
    <w:p w14:paraId="772AC3C5" w14:textId="77777777" w:rsidR="00F21D0A" w:rsidRDefault="00F21D0A">
      <w:pPr>
        <w:jc w:val="both"/>
        <w:rPr>
          <w:sz w:val="20"/>
        </w:rPr>
      </w:pPr>
    </w:p>
    <w:p w14:paraId="3EA5483D" w14:textId="77777777" w:rsidR="00BA0F4D" w:rsidRDefault="00BA0F4D" w:rsidP="00BA0F4D">
      <w:pPr>
        <w:shd w:val="clear" w:color="auto" w:fill="333333"/>
        <w:jc w:val="both"/>
        <w:rPr>
          <w:sz w:val="20"/>
        </w:rPr>
      </w:pPr>
      <w:r>
        <w:rPr>
          <w:b/>
          <w:spacing w:val="40"/>
          <w:sz w:val="20"/>
        </w:rPr>
        <w:t>CERTIFICATION AND PERSONAL DEVELOPMENT</w:t>
      </w:r>
    </w:p>
    <w:p w14:paraId="65D126BF" w14:textId="77777777" w:rsidR="00BA0F4D" w:rsidRDefault="00BA0F4D" w:rsidP="00BA0F4D">
      <w:pPr>
        <w:jc w:val="both"/>
      </w:pPr>
    </w:p>
    <w:p w14:paraId="23C85E61" w14:textId="77777777" w:rsidR="00BA0F4D" w:rsidRDefault="00BA0F4D" w:rsidP="00BA0F4D">
      <w:pPr>
        <w:rPr>
          <w:sz w:val="20"/>
        </w:rPr>
      </w:pPr>
      <w:r>
        <w:rPr>
          <w:sz w:val="20"/>
        </w:rPr>
        <w:t>AWS</w:t>
      </w:r>
    </w:p>
    <w:p w14:paraId="58D985C7" w14:textId="77777777" w:rsidR="00BA0F4D" w:rsidRDefault="00BA0F4D" w:rsidP="00BA0F4D">
      <w:pPr>
        <w:ind w:left="720"/>
        <w:rPr>
          <w:sz w:val="20"/>
        </w:rPr>
      </w:pPr>
      <w:r>
        <w:rPr>
          <w:sz w:val="20"/>
        </w:rPr>
        <w:t xml:space="preserve">Cloud </w:t>
      </w:r>
      <w:r w:rsidRPr="00EC5685">
        <w:rPr>
          <w:sz w:val="20"/>
        </w:rPr>
        <w:t>Practitioner </w:t>
      </w:r>
    </w:p>
    <w:p w14:paraId="2BEE1BA1" w14:textId="77777777" w:rsidR="00BA0F4D" w:rsidRDefault="00BA0F4D" w:rsidP="00BA0F4D">
      <w:pPr>
        <w:ind w:left="720"/>
        <w:rPr>
          <w:sz w:val="20"/>
        </w:rPr>
      </w:pPr>
      <w:r>
        <w:rPr>
          <w:sz w:val="20"/>
        </w:rPr>
        <w:t xml:space="preserve">Developer Associate </w:t>
      </w:r>
    </w:p>
    <w:p w14:paraId="68A6BE63" w14:textId="77777777" w:rsidR="00CC1290" w:rsidRDefault="00CC1290" w:rsidP="00CC1290">
      <w:pPr>
        <w:rPr>
          <w:sz w:val="20"/>
        </w:rPr>
      </w:pPr>
      <w:r>
        <w:rPr>
          <w:sz w:val="20"/>
        </w:rPr>
        <w:t>GCP</w:t>
      </w:r>
      <w:r>
        <w:rPr>
          <w:sz w:val="20"/>
        </w:rPr>
        <w:tab/>
      </w:r>
    </w:p>
    <w:p w14:paraId="5FE2C011" w14:textId="77777777" w:rsidR="00CC1290" w:rsidRDefault="00CC1290" w:rsidP="00CC1290">
      <w:pPr>
        <w:rPr>
          <w:sz w:val="20"/>
        </w:rPr>
      </w:pPr>
      <w:r>
        <w:rPr>
          <w:sz w:val="20"/>
        </w:rPr>
        <w:tab/>
        <w:t xml:space="preserve">Gemini Enterprise Agent Development </w:t>
      </w:r>
      <w:r w:rsidR="003C1B09">
        <w:rPr>
          <w:sz w:val="20"/>
        </w:rPr>
        <w:t>(Google Skills Virtual)</w:t>
      </w:r>
    </w:p>
    <w:p w14:paraId="18EF3FCB" w14:textId="77777777" w:rsidR="00CC1290" w:rsidRDefault="00CC1290" w:rsidP="00253778">
      <w:pPr>
        <w:ind w:firstLine="720"/>
        <w:rPr>
          <w:sz w:val="20"/>
        </w:rPr>
      </w:pPr>
      <w:r>
        <w:rPr>
          <w:sz w:val="20"/>
        </w:rPr>
        <w:t>Gemini Enterprise Deployment</w:t>
      </w:r>
      <w:r w:rsidR="003C1B09">
        <w:rPr>
          <w:sz w:val="20"/>
        </w:rPr>
        <w:t xml:space="preserve"> (Google Skills Virtual)</w:t>
      </w:r>
    </w:p>
    <w:p w14:paraId="2D6F0CA3" w14:textId="77777777" w:rsidR="00BA0F4D" w:rsidRDefault="00BA0F4D" w:rsidP="00BA0F4D">
      <w:pPr>
        <w:rPr>
          <w:sz w:val="20"/>
        </w:rPr>
      </w:pPr>
      <w:r w:rsidRPr="00887FC6">
        <w:rPr>
          <w:sz w:val="20"/>
        </w:rPr>
        <w:t>Microsoft Azure</w:t>
      </w:r>
    </w:p>
    <w:p w14:paraId="1844A468" w14:textId="77777777" w:rsidR="00BA0F4D" w:rsidRDefault="00BA0F4D" w:rsidP="00BA0F4D">
      <w:pPr>
        <w:ind w:firstLine="720"/>
        <w:rPr>
          <w:sz w:val="20"/>
        </w:rPr>
      </w:pPr>
      <w:r w:rsidRPr="00887FC6">
        <w:rPr>
          <w:sz w:val="20"/>
        </w:rPr>
        <w:t>Azure DP-900 Certification</w:t>
      </w:r>
      <w:r w:rsidRPr="00887FC6">
        <w:rPr>
          <w:sz w:val="20"/>
        </w:rPr>
        <w:br/>
        <w:t>Sun Microsystems</w:t>
      </w:r>
    </w:p>
    <w:p w14:paraId="1C63DF6F" w14:textId="77777777" w:rsidR="00BA0F4D" w:rsidRDefault="00BA0F4D" w:rsidP="00BA0F4D">
      <w:pPr>
        <w:ind w:firstLine="720"/>
        <w:rPr>
          <w:sz w:val="20"/>
        </w:rPr>
      </w:pPr>
      <w:r w:rsidRPr="00887FC6">
        <w:rPr>
          <w:sz w:val="20"/>
        </w:rPr>
        <w:t>Architecting and Designing J2EE Applications</w:t>
      </w:r>
    </w:p>
    <w:p w14:paraId="3E7F5AE6" w14:textId="77777777" w:rsidR="00BA0F4D" w:rsidRDefault="00BA0F4D" w:rsidP="00BA0F4D">
      <w:pPr>
        <w:ind w:firstLine="720"/>
        <w:rPr>
          <w:sz w:val="20"/>
        </w:rPr>
      </w:pPr>
      <w:r w:rsidRPr="00887FC6">
        <w:rPr>
          <w:sz w:val="20"/>
        </w:rPr>
        <w:t>Developing J2EE-Compliant Applications</w:t>
      </w:r>
    </w:p>
    <w:p w14:paraId="36CEFE86" w14:textId="77777777" w:rsidR="00BA0F4D" w:rsidRDefault="00BA0F4D" w:rsidP="00BA0F4D">
      <w:pPr>
        <w:ind w:firstLine="720"/>
        <w:rPr>
          <w:sz w:val="20"/>
        </w:rPr>
      </w:pPr>
      <w:r w:rsidRPr="00887FC6">
        <w:rPr>
          <w:sz w:val="20"/>
        </w:rPr>
        <w:t>Java Programming Language</w:t>
      </w:r>
      <w:r w:rsidRPr="00887FC6">
        <w:rPr>
          <w:sz w:val="20"/>
        </w:rPr>
        <w:br/>
        <w:t>Additional Training</w:t>
      </w:r>
    </w:p>
    <w:p w14:paraId="3E0733C5" w14:textId="77777777" w:rsidR="00BA0F4D" w:rsidRDefault="00BA0F4D" w:rsidP="00BA0F4D">
      <w:pPr>
        <w:ind w:firstLine="720"/>
        <w:rPr>
          <w:sz w:val="20"/>
        </w:rPr>
      </w:pPr>
      <w:r w:rsidRPr="00887FC6">
        <w:rPr>
          <w:sz w:val="20"/>
        </w:rPr>
        <w:t>Enterprise Integration with Spring</w:t>
      </w:r>
    </w:p>
    <w:p w14:paraId="3559E548" w14:textId="77777777" w:rsidR="00CC1290" w:rsidRDefault="00BA0F4D" w:rsidP="00CC1290">
      <w:pPr>
        <w:ind w:firstLine="720"/>
        <w:rPr>
          <w:sz w:val="20"/>
        </w:rPr>
      </w:pPr>
      <w:r w:rsidRPr="00887FC6">
        <w:rPr>
          <w:sz w:val="20"/>
        </w:rPr>
        <w:t>Core Spring</w:t>
      </w:r>
    </w:p>
    <w:p w14:paraId="54BDD764" w14:textId="77777777" w:rsidR="00BA0F4D" w:rsidRDefault="00BA0F4D" w:rsidP="00BA0F4D">
      <w:pPr>
        <w:ind w:firstLine="720"/>
        <w:rPr>
          <w:sz w:val="20"/>
        </w:rPr>
      </w:pPr>
      <w:r w:rsidRPr="00887FC6">
        <w:rPr>
          <w:sz w:val="20"/>
        </w:rPr>
        <w:t>Oracle BPM</w:t>
      </w:r>
    </w:p>
    <w:p w14:paraId="11FD082C" w14:textId="77777777" w:rsidR="00BA0F4D" w:rsidRDefault="00BA0F4D" w:rsidP="00BA0F4D">
      <w:pPr>
        <w:ind w:firstLine="720"/>
        <w:rPr>
          <w:sz w:val="20"/>
        </w:rPr>
      </w:pPr>
      <w:r w:rsidRPr="00887FC6">
        <w:rPr>
          <w:sz w:val="20"/>
        </w:rPr>
        <w:t>Oracle WebLogic Administration</w:t>
      </w:r>
    </w:p>
    <w:p w14:paraId="332F4897" w14:textId="77777777" w:rsidR="00BA0F4D" w:rsidRDefault="00BA0F4D" w:rsidP="00BA0F4D">
      <w:pPr>
        <w:ind w:firstLine="720"/>
        <w:rPr>
          <w:sz w:val="20"/>
        </w:rPr>
      </w:pPr>
      <w:r w:rsidRPr="00887FC6">
        <w:rPr>
          <w:sz w:val="20"/>
        </w:rPr>
        <w:lastRenderedPageBreak/>
        <w:t>JBOSS Drools</w:t>
      </w:r>
    </w:p>
    <w:p w14:paraId="3800A312" w14:textId="77777777" w:rsidR="00F21D0A" w:rsidRDefault="00BA0F4D" w:rsidP="00BA0F4D">
      <w:pPr>
        <w:ind w:firstLine="720"/>
      </w:pPr>
      <w:r w:rsidRPr="00887FC6">
        <w:rPr>
          <w:sz w:val="20"/>
        </w:rPr>
        <w:t>DOCSIS / IPv6 </w:t>
      </w:r>
    </w:p>
    <w:sectPr w:rsidR="00F21D0A">
      <w:pgSz w:w="12240" w:h="15840"/>
      <w:pgMar w:top="776" w:right="720" w:bottom="776" w:left="72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E0604" w14:textId="77777777" w:rsidR="003713D9" w:rsidRDefault="003713D9">
      <w:r>
        <w:separator/>
      </w:r>
    </w:p>
  </w:endnote>
  <w:endnote w:type="continuationSeparator" w:id="0">
    <w:p w14:paraId="02B99416" w14:textId="77777777" w:rsidR="003713D9" w:rsidRDefault="00371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42A50" w14:textId="77777777" w:rsidR="003713D9" w:rsidRDefault="003713D9">
      <w:r>
        <w:separator/>
      </w:r>
    </w:p>
  </w:footnote>
  <w:footnote w:type="continuationSeparator" w:id="0">
    <w:p w14:paraId="7DBA427C" w14:textId="77777777" w:rsidR="003713D9" w:rsidRDefault="00371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numFmt w:val="decimal"/>
      <w:suff w:val="nothing"/>
      <w:lvlText w:val="%1"/>
      <w:lvlJc w:val="left"/>
      <w:pPr>
        <w:tabs>
          <w:tab w:val="num" w:pos="0"/>
        </w:tabs>
        <w:ind w:left="0" w:firstLine="0"/>
      </w:pPr>
      <w:rPr>
        <w:rFonts w:ascii="Symbol" w:hAnsi="Symbol" w:cs="StarSymbol"/>
        <w:sz w:val="18"/>
        <w:szCs w:val="18"/>
      </w:rPr>
    </w:lvl>
    <w:lvl w:ilvl="1">
      <w:start w:val="1"/>
      <w:numFmt w:val="decimal"/>
      <w:lvlText w:val="%2."/>
      <w:lvlJc w:val="left"/>
      <w:pPr>
        <w:tabs>
          <w:tab w:val="num" w:pos="1080"/>
        </w:tabs>
        <w:ind w:left="1080" w:hanging="360"/>
      </w:pPr>
      <w:rPr>
        <w:rFonts w:ascii="Courier New" w:hAnsi="Courier New" w:cs="Courier New" w:hint="default"/>
        <w:spacing w:val="0"/>
      </w:rPr>
    </w:lvl>
    <w:lvl w:ilvl="2">
      <w:start w:val="1"/>
      <w:numFmt w:val="decimal"/>
      <w:lvlText w:val="%3."/>
      <w:lvlJc w:val="left"/>
      <w:pPr>
        <w:tabs>
          <w:tab w:val="num" w:pos="1440"/>
        </w:tabs>
        <w:ind w:left="144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Wingdings" w:hAnsi="Wingdings" w:cs="Symbol" w:hint="default"/>
        <w:smallCaps/>
        <w:color w:val="FF0000"/>
        <w:spacing w:val="-4"/>
        <w:sz w:val="20"/>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color w:val="FF0000"/>
        <w:spacing w:val="0"/>
        <w:sz w:val="20"/>
        <w:szCs w:val="16"/>
      </w:rPr>
    </w:lvl>
  </w:abstractNum>
  <w:num w:numId="1" w16cid:durableId="1574504444">
    <w:abstractNumId w:val="0"/>
  </w:num>
  <w:num w:numId="2" w16cid:durableId="95056703">
    <w:abstractNumId w:val="1"/>
  </w:num>
  <w:num w:numId="3" w16cid:durableId="36779023">
    <w:abstractNumId w:val="2"/>
  </w:num>
  <w:num w:numId="4" w16cid:durableId="1803763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47ED"/>
    <w:rsid w:val="0000065E"/>
    <w:rsid w:val="00007F13"/>
    <w:rsid w:val="00015730"/>
    <w:rsid w:val="00015E79"/>
    <w:rsid w:val="00026587"/>
    <w:rsid w:val="000305B6"/>
    <w:rsid w:val="00033FA8"/>
    <w:rsid w:val="00054FD3"/>
    <w:rsid w:val="00077A49"/>
    <w:rsid w:val="00080D57"/>
    <w:rsid w:val="0009081C"/>
    <w:rsid w:val="00094D65"/>
    <w:rsid w:val="000A3169"/>
    <w:rsid w:val="000A384A"/>
    <w:rsid w:val="000B11AD"/>
    <w:rsid w:val="000B3C9C"/>
    <w:rsid w:val="000B7B19"/>
    <w:rsid w:val="000C2E3A"/>
    <w:rsid w:val="000D2285"/>
    <w:rsid w:val="000F34FC"/>
    <w:rsid w:val="00150278"/>
    <w:rsid w:val="00152A5C"/>
    <w:rsid w:val="00155F09"/>
    <w:rsid w:val="00157351"/>
    <w:rsid w:val="001579B9"/>
    <w:rsid w:val="00170D0C"/>
    <w:rsid w:val="00182CAD"/>
    <w:rsid w:val="001955D8"/>
    <w:rsid w:val="00196BB3"/>
    <w:rsid w:val="001A234B"/>
    <w:rsid w:val="001C0507"/>
    <w:rsid w:val="001D1032"/>
    <w:rsid w:val="001D217D"/>
    <w:rsid w:val="001D51A8"/>
    <w:rsid w:val="001E0074"/>
    <w:rsid w:val="001E5AE5"/>
    <w:rsid w:val="00200011"/>
    <w:rsid w:val="0021343E"/>
    <w:rsid w:val="0021532B"/>
    <w:rsid w:val="00226532"/>
    <w:rsid w:val="00234132"/>
    <w:rsid w:val="00251B5B"/>
    <w:rsid w:val="00253778"/>
    <w:rsid w:val="00263476"/>
    <w:rsid w:val="00292BCB"/>
    <w:rsid w:val="002C4FC5"/>
    <w:rsid w:val="002C7BE4"/>
    <w:rsid w:val="002D7E96"/>
    <w:rsid w:val="00301EE0"/>
    <w:rsid w:val="00321C83"/>
    <w:rsid w:val="00325DF3"/>
    <w:rsid w:val="0036535F"/>
    <w:rsid w:val="003713D9"/>
    <w:rsid w:val="00372A73"/>
    <w:rsid w:val="0037441A"/>
    <w:rsid w:val="003863A7"/>
    <w:rsid w:val="00387FF6"/>
    <w:rsid w:val="0039296C"/>
    <w:rsid w:val="0039782B"/>
    <w:rsid w:val="003A6F23"/>
    <w:rsid w:val="003C02AD"/>
    <w:rsid w:val="003C1B09"/>
    <w:rsid w:val="003D6FD2"/>
    <w:rsid w:val="003E1885"/>
    <w:rsid w:val="003F3E6A"/>
    <w:rsid w:val="0040131A"/>
    <w:rsid w:val="0043120B"/>
    <w:rsid w:val="004378E6"/>
    <w:rsid w:val="00440220"/>
    <w:rsid w:val="0044487C"/>
    <w:rsid w:val="004A088B"/>
    <w:rsid w:val="004C0957"/>
    <w:rsid w:val="004C3E22"/>
    <w:rsid w:val="004C4B7C"/>
    <w:rsid w:val="004C6B7D"/>
    <w:rsid w:val="004D2C59"/>
    <w:rsid w:val="004D332B"/>
    <w:rsid w:val="004D613F"/>
    <w:rsid w:val="004E05FE"/>
    <w:rsid w:val="00501EFF"/>
    <w:rsid w:val="00514D42"/>
    <w:rsid w:val="00514E91"/>
    <w:rsid w:val="00520E96"/>
    <w:rsid w:val="00525F7E"/>
    <w:rsid w:val="005300AB"/>
    <w:rsid w:val="005326EC"/>
    <w:rsid w:val="005333BE"/>
    <w:rsid w:val="0054499D"/>
    <w:rsid w:val="005452EA"/>
    <w:rsid w:val="00553EE6"/>
    <w:rsid w:val="005559DA"/>
    <w:rsid w:val="00566348"/>
    <w:rsid w:val="00571961"/>
    <w:rsid w:val="0057298A"/>
    <w:rsid w:val="005752A8"/>
    <w:rsid w:val="00580312"/>
    <w:rsid w:val="005931C5"/>
    <w:rsid w:val="005B2C6C"/>
    <w:rsid w:val="005B46C6"/>
    <w:rsid w:val="005C1578"/>
    <w:rsid w:val="005C79EB"/>
    <w:rsid w:val="005E10F5"/>
    <w:rsid w:val="005E77CD"/>
    <w:rsid w:val="005F31B7"/>
    <w:rsid w:val="00633999"/>
    <w:rsid w:val="006368C2"/>
    <w:rsid w:val="00636D5E"/>
    <w:rsid w:val="00640670"/>
    <w:rsid w:val="006436CF"/>
    <w:rsid w:val="006712F2"/>
    <w:rsid w:val="00692E31"/>
    <w:rsid w:val="006A1E31"/>
    <w:rsid w:val="006A7E55"/>
    <w:rsid w:val="006D4180"/>
    <w:rsid w:val="006E5A01"/>
    <w:rsid w:val="006F5B1A"/>
    <w:rsid w:val="006F5FCA"/>
    <w:rsid w:val="007174D7"/>
    <w:rsid w:val="007360E2"/>
    <w:rsid w:val="00743620"/>
    <w:rsid w:val="00753440"/>
    <w:rsid w:val="00762CB2"/>
    <w:rsid w:val="0076495D"/>
    <w:rsid w:val="007935B7"/>
    <w:rsid w:val="007B16D2"/>
    <w:rsid w:val="007D294A"/>
    <w:rsid w:val="007F12B5"/>
    <w:rsid w:val="007F2ACD"/>
    <w:rsid w:val="00807F43"/>
    <w:rsid w:val="00813A4B"/>
    <w:rsid w:val="00814D92"/>
    <w:rsid w:val="00822DBB"/>
    <w:rsid w:val="00830229"/>
    <w:rsid w:val="00854A89"/>
    <w:rsid w:val="00857F59"/>
    <w:rsid w:val="00862F15"/>
    <w:rsid w:val="00873CEA"/>
    <w:rsid w:val="008902D8"/>
    <w:rsid w:val="008B5003"/>
    <w:rsid w:val="008B623D"/>
    <w:rsid w:val="008B6BEC"/>
    <w:rsid w:val="008C7B72"/>
    <w:rsid w:val="008D06A2"/>
    <w:rsid w:val="008D36A7"/>
    <w:rsid w:val="008D7666"/>
    <w:rsid w:val="008E4D88"/>
    <w:rsid w:val="008F2B3F"/>
    <w:rsid w:val="00912010"/>
    <w:rsid w:val="00934747"/>
    <w:rsid w:val="00956106"/>
    <w:rsid w:val="0097662C"/>
    <w:rsid w:val="00980228"/>
    <w:rsid w:val="00997179"/>
    <w:rsid w:val="009A5A12"/>
    <w:rsid w:val="009D0C9F"/>
    <w:rsid w:val="009D2753"/>
    <w:rsid w:val="009D6434"/>
    <w:rsid w:val="009E57BF"/>
    <w:rsid w:val="009E598A"/>
    <w:rsid w:val="009E7A61"/>
    <w:rsid w:val="00A00A8F"/>
    <w:rsid w:val="00A0461D"/>
    <w:rsid w:val="00A04880"/>
    <w:rsid w:val="00A11C9B"/>
    <w:rsid w:val="00A258FB"/>
    <w:rsid w:val="00A27ED0"/>
    <w:rsid w:val="00A3143E"/>
    <w:rsid w:val="00A405CB"/>
    <w:rsid w:val="00A4538E"/>
    <w:rsid w:val="00A460C1"/>
    <w:rsid w:val="00A50129"/>
    <w:rsid w:val="00A71499"/>
    <w:rsid w:val="00A96A7F"/>
    <w:rsid w:val="00AA0817"/>
    <w:rsid w:val="00AA63F3"/>
    <w:rsid w:val="00AE1824"/>
    <w:rsid w:val="00AE45EB"/>
    <w:rsid w:val="00B210D6"/>
    <w:rsid w:val="00B35D37"/>
    <w:rsid w:val="00B54911"/>
    <w:rsid w:val="00B57499"/>
    <w:rsid w:val="00B70B3D"/>
    <w:rsid w:val="00B8273A"/>
    <w:rsid w:val="00B82CF6"/>
    <w:rsid w:val="00B84D59"/>
    <w:rsid w:val="00BA0F4D"/>
    <w:rsid w:val="00BB3C49"/>
    <w:rsid w:val="00BD0323"/>
    <w:rsid w:val="00BD3870"/>
    <w:rsid w:val="00BE0E76"/>
    <w:rsid w:val="00BE1D7A"/>
    <w:rsid w:val="00BF0DEE"/>
    <w:rsid w:val="00C25CCB"/>
    <w:rsid w:val="00C35136"/>
    <w:rsid w:val="00C40A39"/>
    <w:rsid w:val="00C565CD"/>
    <w:rsid w:val="00C9119D"/>
    <w:rsid w:val="00CA31EC"/>
    <w:rsid w:val="00CA6B20"/>
    <w:rsid w:val="00CC1290"/>
    <w:rsid w:val="00CC5C4A"/>
    <w:rsid w:val="00CD446A"/>
    <w:rsid w:val="00CE7D16"/>
    <w:rsid w:val="00D001CB"/>
    <w:rsid w:val="00D379CC"/>
    <w:rsid w:val="00D43EB7"/>
    <w:rsid w:val="00D52D45"/>
    <w:rsid w:val="00D62F43"/>
    <w:rsid w:val="00D805B0"/>
    <w:rsid w:val="00D907CB"/>
    <w:rsid w:val="00DA7603"/>
    <w:rsid w:val="00DB48FD"/>
    <w:rsid w:val="00DB601E"/>
    <w:rsid w:val="00DC23E5"/>
    <w:rsid w:val="00DC2B9A"/>
    <w:rsid w:val="00DC6357"/>
    <w:rsid w:val="00DE0AED"/>
    <w:rsid w:val="00DE370B"/>
    <w:rsid w:val="00DF3E76"/>
    <w:rsid w:val="00E01956"/>
    <w:rsid w:val="00E07171"/>
    <w:rsid w:val="00E12085"/>
    <w:rsid w:val="00E13435"/>
    <w:rsid w:val="00E13CAF"/>
    <w:rsid w:val="00E141BA"/>
    <w:rsid w:val="00E17D00"/>
    <w:rsid w:val="00E31337"/>
    <w:rsid w:val="00E3372F"/>
    <w:rsid w:val="00E4326C"/>
    <w:rsid w:val="00E46ECC"/>
    <w:rsid w:val="00E52C27"/>
    <w:rsid w:val="00E56B4A"/>
    <w:rsid w:val="00E600DB"/>
    <w:rsid w:val="00E6329D"/>
    <w:rsid w:val="00E657DB"/>
    <w:rsid w:val="00E85D22"/>
    <w:rsid w:val="00E97DAD"/>
    <w:rsid w:val="00EA09AA"/>
    <w:rsid w:val="00EB096C"/>
    <w:rsid w:val="00EB4CA1"/>
    <w:rsid w:val="00EB5C78"/>
    <w:rsid w:val="00EC0527"/>
    <w:rsid w:val="00ED48E4"/>
    <w:rsid w:val="00ED74F5"/>
    <w:rsid w:val="00EF6B49"/>
    <w:rsid w:val="00F022E6"/>
    <w:rsid w:val="00F0268E"/>
    <w:rsid w:val="00F1230A"/>
    <w:rsid w:val="00F20ED8"/>
    <w:rsid w:val="00F21D0A"/>
    <w:rsid w:val="00F22BA8"/>
    <w:rsid w:val="00F36C1F"/>
    <w:rsid w:val="00F5486E"/>
    <w:rsid w:val="00F747ED"/>
    <w:rsid w:val="00F967E1"/>
    <w:rsid w:val="00FB4732"/>
    <w:rsid w:val="00FC0D3E"/>
    <w:rsid w:val="00FC76BF"/>
    <w:rsid w:val="00FE0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66BD1D8"/>
  <w15:chartTrackingRefBased/>
  <w15:docId w15:val="{830494B1-8B7D-4732-9788-BB6280412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20B"/>
    <w:pPr>
      <w:suppressAutoHyphens/>
    </w:pPr>
    <w:rPr>
      <w:sz w:val="24"/>
      <w:lang w:eastAsia="ar-SA"/>
    </w:rPr>
  </w:style>
  <w:style w:type="paragraph" w:styleId="Heading1">
    <w:name w:val="heading 1"/>
    <w:basedOn w:val="Normal"/>
    <w:next w:val="Normal"/>
    <w:qFormat/>
    <w:pPr>
      <w:keepNext/>
      <w:numPr>
        <w:numId w:val="1"/>
      </w:numPr>
      <w:jc w:val="center"/>
      <w:outlineLvl w:val="0"/>
    </w:pPr>
    <w:rPr>
      <w:u w:val="single"/>
    </w:rPr>
  </w:style>
  <w:style w:type="paragraph" w:styleId="Heading2">
    <w:name w:val="heading 2"/>
    <w:basedOn w:val="Heading1"/>
    <w:next w:val="BodyTextIndent"/>
    <w:qFormat/>
    <w:pPr>
      <w:numPr>
        <w:ilvl w:val="1"/>
      </w:numPr>
      <w:tabs>
        <w:tab w:val="left" w:pos="576"/>
      </w:tabs>
      <w:spacing w:before="120" w:after="120"/>
      <w:jc w:val="left"/>
      <w:outlineLvl w:val="1"/>
    </w:pPr>
    <w:rPr>
      <w:rFonts w:ascii="Arial" w:hAnsi="Arial" w:cs="Arial"/>
      <w:b/>
      <w:sz w:val="32"/>
      <w:u w:val="none"/>
      <w:lang w:val="x-none"/>
    </w:rPr>
  </w:style>
  <w:style w:type="paragraph" w:styleId="Heading3">
    <w:name w:val="heading 3"/>
    <w:next w:val="BodyText"/>
    <w:qFormat/>
    <w:pPr>
      <w:numPr>
        <w:ilvl w:val="2"/>
        <w:numId w:val="1"/>
      </w:numPr>
      <w:tabs>
        <w:tab w:val="left" w:pos="720"/>
      </w:tabs>
      <w:suppressAutoHyphens/>
      <w:spacing w:after="120"/>
      <w:outlineLvl w:val="2"/>
    </w:pPr>
    <w:rPr>
      <w:rFonts w:ascii="Arial" w:hAnsi="Arial" w:cs="Arial"/>
      <w:b/>
      <w:sz w:val="22"/>
      <w:lang w:eastAsia="ar-SA"/>
    </w:rPr>
  </w:style>
  <w:style w:type="paragraph" w:styleId="Heading4">
    <w:name w:val="heading 4"/>
    <w:basedOn w:val="Normal"/>
    <w:next w:val="List"/>
    <w:qFormat/>
    <w:pPr>
      <w:keepNext/>
      <w:numPr>
        <w:ilvl w:val="3"/>
        <w:numId w:val="1"/>
      </w:numPr>
      <w:tabs>
        <w:tab w:val="left" w:pos="864"/>
      </w:tabs>
      <w:spacing w:before="216" w:after="14"/>
      <w:outlineLvl w:val="3"/>
    </w:pPr>
    <w:rPr>
      <w:rFonts w:ascii="Arial" w:hAnsi="Arial" w:cs="Arial"/>
      <w:b/>
      <w:sz w:val="20"/>
      <w:lang w:val="x-none"/>
    </w:rPr>
  </w:style>
  <w:style w:type="paragraph" w:styleId="Heading5">
    <w:name w:val="heading 5"/>
    <w:basedOn w:val="Normal"/>
    <w:next w:val="Normal"/>
    <w:qFormat/>
    <w:pPr>
      <w:keepNext/>
      <w:numPr>
        <w:ilvl w:val="4"/>
        <w:numId w:val="1"/>
      </w:numPr>
      <w:tabs>
        <w:tab w:val="left" w:pos="1008"/>
      </w:tabs>
      <w:spacing w:before="340"/>
      <w:outlineLvl w:val="4"/>
    </w:pPr>
    <w:rPr>
      <w:rFonts w:ascii="Arial" w:hAnsi="Arial" w:cs="Arial"/>
      <w:sz w:val="20"/>
      <w:lang w:val="x-none"/>
    </w:rPr>
  </w:style>
  <w:style w:type="paragraph" w:styleId="Heading6">
    <w:name w:val="heading 6"/>
    <w:basedOn w:val="Normal"/>
    <w:next w:val="Normal"/>
    <w:qFormat/>
    <w:pPr>
      <w:numPr>
        <w:ilvl w:val="5"/>
        <w:numId w:val="1"/>
      </w:numPr>
      <w:tabs>
        <w:tab w:val="left" w:pos="1152"/>
      </w:tabs>
      <w:spacing w:before="240" w:after="60"/>
      <w:outlineLvl w:val="5"/>
    </w:pPr>
    <w:rPr>
      <w:rFonts w:ascii="Arial" w:hAnsi="Arial" w:cs="Arial"/>
      <w:i/>
      <w:sz w:val="20"/>
      <w:lang w:val="x-none"/>
    </w:rPr>
  </w:style>
  <w:style w:type="paragraph" w:styleId="Heading7">
    <w:name w:val="heading 7"/>
    <w:basedOn w:val="Normal"/>
    <w:next w:val="Normal"/>
    <w:qFormat/>
    <w:pPr>
      <w:numPr>
        <w:ilvl w:val="6"/>
        <w:numId w:val="1"/>
      </w:numPr>
      <w:tabs>
        <w:tab w:val="left" w:pos="1296"/>
      </w:tabs>
      <w:spacing w:before="240" w:after="60"/>
      <w:outlineLvl w:val="6"/>
    </w:pPr>
    <w:rPr>
      <w:rFonts w:ascii="Arial" w:hAnsi="Arial" w:cs="Arial"/>
      <w:sz w:val="20"/>
      <w:lang w:val="x-none"/>
    </w:rPr>
  </w:style>
  <w:style w:type="paragraph" w:styleId="Heading8">
    <w:name w:val="heading 8"/>
    <w:basedOn w:val="Normal"/>
    <w:next w:val="Normal"/>
    <w:qFormat/>
    <w:pPr>
      <w:numPr>
        <w:ilvl w:val="7"/>
        <w:numId w:val="1"/>
      </w:numPr>
      <w:tabs>
        <w:tab w:val="left" w:pos="1440"/>
      </w:tabs>
      <w:spacing w:before="240" w:after="60"/>
      <w:outlineLvl w:val="7"/>
    </w:pPr>
    <w:rPr>
      <w:rFonts w:ascii="Arial" w:hAnsi="Arial" w:cs="Arial"/>
      <w:i/>
      <w:sz w:val="20"/>
      <w:lang w:val="x-none"/>
    </w:rPr>
  </w:style>
  <w:style w:type="paragraph" w:styleId="Heading9">
    <w:name w:val="heading 9"/>
    <w:basedOn w:val="Normal"/>
    <w:next w:val="Normal"/>
    <w:qFormat/>
    <w:pPr>
      <w:numPr>
        <w:ilvl w:val="8"/>
        <w:numId w:val="1"/>
      </w:numPr>
      <w:tabs>
        <w:tab w:val="left" w:pos="1584"/>
      </w:tabs>
      <w:spacing w:before="240" w:after="60"/>
      <w:outlineLvl w:val="8"/>
    </w:pPr>
    <w:rPr>
      <w:rFonts w:ascii="Arial" w:hAnsi="Arial" w:cs="Arial"/>
      <w:i/>
      <w:sz w:val="18"/>
      <w:lang w:val="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tarSymbol"/>
      <w:sz w:val="18"/>
      <w:szCs w:val="18"/>
    </w:rPr>
  </w:style>
  <w:style w:type="character" w:customStyle="1" w:styleId="WW8Num2z1">
    <w:name w:val="WW8Num2z1"/>
    <w:rPr>
      <w:rFonts w:ascii="Courier New" w:hAnsi="Courier New" w:cs="Courier New" w:hint="default"/>
      <w:spacing w:val="0"/>
    </w:rPr>
  </w:style>
  <w:style w:type="character" w:customStyle="1" w:styleId="WW8Num2z2">
    <w:name w:val="WW8Num2z2"/>
    <w:rPr>
      <w:rFonts w:ascii="Wingdings" w:hAnsi="Wingdings" w:cs="Wingdings" w:hint="default"/>
    </w:rPr>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smallCaps/>
      <w:color w:val="FF0000"/>
      <w:spacing w:val="-4"/>
      <w:sz w:val="20"/>
    </w:rPr>
  </w:style>
  <w:style w:type="character" w:customStyle="1" w:styleId="WW8Num4z0">
    <w:name w:val="WW8Num4z0"/>
    <w:rPr>
      <w:rFonts w:ascii="Symbol" w:hAnsi="Symbol" w:cs="Symbol" w:hint="default"/>
      <w:color w:val="FF0000"/>
      <w:spacing w:val="0"/>
      <w:sz w:val="20"/>
      <w:szCs w:val="16"/>
    </w:rPr>
  </w:style>
  <w:style w:type="character" w:customStyle="1" w:styleId="WW8Num4z1">
    <w:name w:val="WW8Num4z1"/>
    <w:rPr>
      <w:rFonts w:ascii="Courier New" w:hAnsi="Courier New" w:cs="Courier New" w:hint="default"/>
      <w:spacing w:val="0"/>
    </w:rPr>
  </w:style>
  <w:style w:type="character" w:customStyle="1" w:styleId="WW8Num4z2">
    <w:name w:val="WW8Num4z2"/>
    <w:rPr>
      <w:rFonts w:ascii="Wingdings" w:hAnsi="Wingdings" w:cs="Wingdings" w:hint="default"/>
    </w:rPr>
  </w:style>
  <w:style w:type="character" w:customStyle="1" w:styleId="WW8Num5z0">
    <w:name w:val="WW8Num5z0"/>
    <w:rPr>
      <w:rFonts w:ascii="Symbol" w:hAnsi="Symbol" w:cs="Symbol" w:hint="default"/>
      <w:sz w:val="20"/>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styleId="DefaultParagraphFont0">
    <w:name w:val="Default Paragraph Font"/>
  </w:style>
  <w:style w:type="character" w:customStyle="1" w:styleId="WW-DefaultParagraphFont">
    <w:name w:val="WW-Default Paragraph Font"/>
  </w:style>
  <w:style w:type="character" w:customStyle="1" w:styleId="WW-DefaultParagraphFont1">
    <w:name w:val="WW-Default Paragraph Font1"/>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6z0">
    <w:name w:val="WW8Num6z0"/>
    <w:rPr>
      <w:rFonts w:ascii="Symbol" w:hAnsi="Symbol" w:cs="Symbol" w:hint="default"/>
      <w:sz w:val="20"/>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hAnsi="Symbol" w:cs="Symbol" w:hint="default"/>
      <w:sz w:val="20"/>
    </w:rPr>
  </w:style>
  <w:style w:type="character" w:customStyle="1" w:styleId="WW8Num7z1">
    <w:name w:val="WW8Num7z1"/>
    <w:rPr>
      <w:rFonts w:ascii="Courier New" w:hAnsi="Courier New" w:cs="Courier New" w:hint="default"/>
    </w:rPr>
  </w:style>
  <w:style w:type="character" w:customStyle="1" w:styleId="WW8Num7z3">
    <w:name w:val="WW8Num7z3"/>
    <w:rPr>
      <w:rFonts w:ascii="Symbol" w:hAnsi="Symbol" w:cs="Symbol" w:hint="default"/>
    </w:rPr>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3">
    <w:name w:val="WW8Num8z3"/>
    <w:rPr>
      <w:rFonts w:ascii="Symbol" w:hAnsi="Symbol" w:cs="Symbol" w:hint="default"/>
    </w:rPr>
  </w:style>
  <w:style w:type="character" w:customStyle="1" w:styleId="WW-DefaultParagraphFont11">
    <w:name w:val="WW-Default Paragraph Font11"/>
  </w:style>
  <w:style w:type="character" w:customStyle="1" w:styleId="WW8Num8z2">
    <w:name w:val="WW8Num8z2"/>
    <w:rPr>
      <w:rFonts w:ascii="Wingdings" w:hAnsi="Wingdings" w:cs="Wingdings" w:hint="default"/>
    </w:rPr>
  </w:style>
  <w:style w:type="character" w:customStyle="1" w:styleId="WW8Num9z0">
    <w:name w:val="WW8Num9z0"/>
    <w:rPr>
      <w:rFonts w:ascii="Symbol" w:hAnsi="Symbol" w:cs="Symbol" w:hint="default"/>
    </w:rPr>
  </w:style>
  <w:style w:type="character" w:customStyle="1" w:styleId="WW8NumSt4z0">
    <w:name w:val="WW8NumSt4z0"/>
    <w:rPr>
      <w:rFonts w:ascii="Symbol" w:hAnsi="Symbol" w:cs="Symbol" w:hint="default"/>
    </w:rPr>
  </w:style>
  <w:style w:type="character" w:customStyle="1" w:styleId="WW-DefaultParagraphFont111">
    <w:name w:val="WW-Default Paragraph Font111"/>
  </w:style>
  <w:style w:type="character" w:styleId="Hyperlink">
    <w:name w:val="Hyperlink"/>
    <w:rPr>
      <w:color w:val="0000FF"/>
      <w:u w:val="single"/>
    </w:rPr>
  </w:style>
  <w:style w:type="character" w:customStyle="1" w:styleId="rinaldj">
    <w:name w:val="rinaldj"/>
    <w:rPr>
      <w:rFonts w:ascii="Arial" w:hAnsi="Arial" w:cs="Arial"/>
      <w:color w:val="000080"/>
      <w:sz w:val="20"/>
      <w:szCs w:val="20"/>
    </w:rPr>
  </w:style>
  <w:style w:type="character" w:styleId="FollowedHyperlink">
    <w:name w:val="FollowedHyperlink"/>
    <w:rPr>
      <w:color w:val="800080"/>
      <w:u w:val="single"/>
    </w:rPr>
  </w:style>
  <w:style w:type="character" w:customStyle="1" w:styleId="Heading2Char">
    <w:name w:val="Heading 2 Char"/>
    <w:rPr>
      <w:rFonts w:ascii="Arial" w:hAnsi="Arial" w:cs="Arial"/>
      <w:b/>
      <w:sz w:val="32"/>
    </w:rPr>
  </w:style>
  <w:style w:type="character" w:customStyle="1" w:styleId="Heading3Char">
    <w:name w:val="Heading 3 Char"/>
    <w:rPr>
      <w:rFonts w:ascii="Arial" w:hAnsi="Arial" w:cs="Arial"/>
      <w:b/>
      <w:sz w:val="22"/>
      <w:lang w:val="en-US" w:eastAsia="ar-SA" w:bidi="ar-SA"/>
    </w:rPr>
  </w:style>
  <w:style w:type="character" w:customStyle="1" w:styleId="Heading4Char">
    <w:name w:val="Heading 4 Char"/>
    <w:rPr>
      <w:rFonts w:ascii="Arial" w:hAnsi="Arial" w:cs="Arial"/>
      <w:b/>
    </w:rPr>
  </w:style>
  <w:style w:type="character" w:customStyle="1" w:styleId="Heading5Char">
    <w:name w:val="Heading 5 Char"/>
    <w:rPr>
      <w:rFonts w:ascii="Arial" w:hAnsi="Arial" w:cs="Arial"/>
    </w:rPr>
  </w:style>
  <w:style w:type="character" w:customStyle="1" w:styleId="Heading6Char">
    <w:name w:val="Heading 6 Char"/>
    <w:rPr>
      <w:rFonts w:ascii="Arial" w:hAnsi="Arial" w:cs="Arial"/>
      <w:i/>
    </w:rPr>
  </w:style>
  <w:style w:type="character" w:customStyle="1" w:styleId="Heading7Char">
    <w:name w:val="Heading 7 Char"/>
    <w:rPr>
      <w:rFonts w:ascii="Arial" w:hAnsi="Arial" w:cs="Arial"/>
    </w:rPr>
  </w:style>
  <w:style w:type="character" w:customStyle="1" w:styleId="Heading8Char">
    <w:name w:val="Heading 8 Char"/>
    <w:rPr>
      <w:rFonts w:ascii="Arial" w:hAnsi="Arial" w:cs="Arial"/>
      <w:i/>
    </w:rPr>
  </w:style>
  <w:style w:type="character" w:customStyle="1" w:styleId="Heading9Char">
    <w:name w:val="Heading 9 Char"/>
    <w:rPr>
      <w:rFonts w:ascii="Arial" w:hAnsi="Arial" w:cs="Arial"/>
      <w:i/>
      <w:sz w:val="18"/>
    </w:rPr>
  </w:style>
  <w:style w:type="character" w:styleId="PageNumber">
    <w:name w:val="page number"/>
    <w:basedOn w:val="WW-DefaultParagraphFont11"/>
  </w:style>
  <w:style w:type="character" w:styleId="CommentReference">
    <w:name w:val="annotation reference"/>
    <w:rPr>
      <w:sz w:val="16"/>
      <w:szCs w:val="16"/>
    </w:rPr>
  </w:style>
  <w:style w:type="character" w:styleId="Emphasis">
    <w:name w:val="Emphasis"/>
    <w:qFormat/>
    <w:rPr>
      <w:i/>
      <w:iCs/>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Normal"/>
    <w:pPr>
      <w:ind w:left="360" w:hanging="360"/>
    </w:pPr>
  </w:style>
  <w:style w:type="paragraph" w:styleId="Caption">
    <w:name w:val="caption"/>
    <w:basedOn w:val="Normal"/>
    <w:qFormat/>
    <w:pPr>
      <w:suppressLineNumbers/>
      <w:spacing w:before="120" w:after="120"/>
    </w:pPr>
    <w:rPr>
      <w:rFonts w:cs="Mangal"/>
      <w:i/>
      <w:iCs/>
      <w:szCs w:val="24"/>
    </w:rPr>
  </w:style>
  <w:style w:type="paragraph" w:customStyle="1" w:styleId="Index">
    <w:name w:val="Index"/>
    <w:basedOn w:val="Normal"/>
    <w:pPr>
      <w:suppressLineNumbers/>
    </w:pPr>
    <w:rPr>
      <w:rFonts w:cs="Mangal"/>
    </w:rPr>
  </w:style>
  <w:style w:type="paragraph" w:customStyle="1" w:styleId="envelopeaddress">
    <w:name w:val="envelope address"/>
    <w:basedOn w:val="Normal"/>
    <w:pPr>
      <w:ind w:left="2880"/>
    </w:pPr>
  </w:style>
  <w:style w:type="paragraph" w:styleId="Title">
    <w:name w:val="Title"/>
    <w:basedOn w:val="Normal"/>
    <w:next w:val="Subtitle"/>
    <w:qFormat/>
    <w:pPr>
      <w:jc w:val="center"/>
    </w:pPr>
    <w:rPr>
      <w:sz w:val="32"/>
    </w:rPr>
  </w:style>
  <w:style w:type="paragraph" w:styleId="Subtitle">
    <w:name w:val="Subtitle"/>
    <w:basedOn w:val="Heading"/>
    <w:next w:val="BodyText"/>
    <w:qFormat/>
    <w:pPr>
      <w:jc w:val="center"/>
    </w:pPr>
    <w:rPr>
      <w:i/>
      <w:iCs/>
    </w:rPr>
  </w:style>
  <w:style w:type="paragraph" w:styleId="DocumentMap">
    <w:name w:val="Document Map"/>
    <w:basedOn w:val="Normal"/>
    <w:pPr>
      <w:shd w:val="clear" w:color="auto" w:fill="000080"/>
    </w:pPr>
    <w:rPr>
      <w:rFonts w:ascii="Tahoma" w:hAnsi="Tahoma" w:cs="Tahoma"/>
    </w:rPr>
  </w:style>
  <w:style w:type="paragraph" w:customStyle="1" w:styleId="Achievement">
    <w:name w:val="Achievement"/>
    <w:basedOn w:val="BodyText"/>
    <w:pPr>
      <w:numPr>
        <w:numId w:val="2"/>
      </w:numPr>
      <w:tabs>
        <w:tab w:val="left" w:pos="360"/>
      </w:tabs>
      <w:spacing w:after="60" w:line="220" w:lineRule="atLeast"/>
      <w:ind w:left="245" w:hanging="245"/>
      <w:jc w:val="both"/>
    </w:pPr>
    <w:rPr>
      <w:rFonts w:ascii="Arial" w:hAnsi="Arial" w:cs="Arial"/>
      <w:spacing w:val="-5"/>
      <w:sz w:val="20"/>
    </w:rPr>
  </w:style>
  <w:style w:type="paragraph" w:styleId="BodyTextIndent">
    <w:name w:val="Body Text Indent"/>
    <w:basedOn w:val="Normal"/>
    <w:pPr>
      <w:ind w:left="2880" w:hanging="1440"/>
    </w:pPr>
    <w:rPr>
      <w:sz w:val="20"/>
    </w:rPr>
  </w:style>
  <w:style w:type="paragraph" w:styleId="BodyTextIndent2">
    <w:name w:val="Body Text Indent 2"/>
    <w:basedOn w:val="Normal"/>
    <w:pPr>
      <w:ind w:left="1440"/>
    </w:pPr>
    <w:rPr>
      <w:sz w:val="20"/>
    </w:rPr>
  </w:style>
  <w:style w:type="paragraph" w:styleId="PlainText">
    <w:name w:val="Plain Text"/>
    <w:basedOn w:val="Normal"/>
    <w:rPr>
      <w:rFonts w:ascii="Courier New" w:hAnsi="Courier New" w:cs="Courier New"/>
      <w:sz w:val="20"/>
    </w:rPr>
  </w:style>
  <w:style w:type="paragraph" w:customStyle="1" w:styleId="TableContents">
    <w:name w:val="Table Contents"/>
    <w:basedOn w:val="BodyText"/>
    <w:pPr>
      <w:widowControl w:val="0"/>
      <w:spacing w:after="0"/>
    </w:pPr>
    <w:rPr>
      <w:szCs w:val="24"/>
    </w:rPr>
  </w:style>
  <w:style w:type="paragraph" w:customStyle="1" w:styleId="Chapter">
    <w:name w:val="Chapter"/>
    <w:basedOn w:val="Heading1"/>
    <w:pPr>
      <w:numPr>
        <w:numId w:val="0"/>
      </w:numPr>
      <w:pBdr>
        <w:bottom w:val="single" w:sz="20" w:space="1" w:color="000000"/>
      </w:pBdr>
      <w:tabs>
        <w:tab w:val="left" w:pos="432"/>
      </w:tabs>
      <w:spacing w:before="240" w:after="680"/>
      <w:ind w:left="562" w:hanging="562"/>
      <w:jc w:val="left"/>
    </w:pPr>
    <w:rPr>
      <w:rFonts w:ascii="Courier New" w:hAnsi="Courier New" w:cs="Courier New"/>
      <w:b/>
      <w:bCs/>
      <w:sz w:val="144"/>
      <w:u w:val="non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paragraph" w:styleId="CommentText">
    <w:name w:val="annotation text"/>
    <w:basedOn w:val="Normal"/>
    <w:rPr>
      <w:sz w:val="20"/>
    </w:rPr>
  </w:style>
  <w:style w:type="paragraph" w:styleId="CommentSubject">
    <w:name w:val="annotation subject"/>
    <w:basedOn w:val="CommentText"/>
    <w:next w:val="CommentText"/>
    <w:rPr>
      <w:b/>
      <w:bCs/>
    </w:rPr>
  </w:style>
  <w:style w:type="character" w:styleId="UnresolvedMention">
    <w:name w:val="Unresolved Mention"/>
    <w:uiPriority w:val="99"/>
    <w:semiHidden/>
    <w:unhideWhenUsed/>
    <w:rsid w:val="00F74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yperlink" Target="https://azure.microsoft.com/en-us/get-started/azure-portal/?msockid=2ed5942672f766913d3880f0739067e1" TargetMode="External"/><Relationship Id="rId18" Type="http://schemas.openxmlformats.org/officeDocument/2006/relationships/hyperlink" Target="file:///C:\projects\resume_assistant\resources\aistudio.google.com" TargetMode="External"/><Relationship Id="rId26" Type="http://schemas.openxmlformats.org/officeDocument/2006/relationships/hyperlink" Target="http://WWW.MYSUBARU.COM" TargetMode="External"/><Relationship Id="rId39" Type="http://schemas.openxmlformats.org/officeDocument/2006/relationships/hyperlink" Target="https://cloud.google.com/apigee" TargetMode="External"/><Relationship Id="rId21" Type="http://schemas.openxmlformats.org/officeDocument/2006/relationships/hyperlink" Target="https://www.lambdatest.com/lp/hyperexecute" TargetMode="External"/><Relationship Id="rId34" Type="http://schemas.openxmlformats.org/officeDocument/2006/relationships/hyperlink" Target="https://appmap.io/" TargetMode="External"/><Relationship Id="rId42" Type="http://schemas.openxmlformats.org/officeDocument/2006/relationships/hyperlink" Target="https://www.tachyontech.com/ai-generative-ai/" TargetMode="External"/><Relationship Id="rId47" Type="http://schemas.openxmlformats.org/officeDocument/2006/relationships/hyperlink" Target="https://portal.prod.subarucs.com/" TargetMode="External"/><Relationship Id="rId50" Type="http://schemas.openxmlformats.org/officeDocument/2006/relationships/hyperlink" Target="https://www.subaru.com/share-the-love.html" TargetMode="External"/><Relationship Id="rId55" Type="http://schemas.openxmlformats.org/officeDocument/2006/relationships/theme" Target="theme/theme1.xml"/><Relationship Id="rId7" Type="http://schemas.openxmlformats.org/officeDocument/2006/relationships/hyperlink" Target="mailto:joseph.a.rinaldi@gmail.com" TargetMode="External"/><Relationship Id="rId2" Type="http://schemas.openxmlformats.org/officeDocument/2006/relationships/styles" Target="styles.xml"/><Relationship Id="rId16" Type="http://schemas.openxmlformats.org/officeDocument/2006/relationships/hyperlink" Target="https://appmap.io/" TargetMode="External"/><Relationship Id="rId29" Type="http://schemas.openxmlformats.org/officeDocument/2006/relationships/hyperlink" Target="https://www.wellsfargo.com/" TargetMode="External"/><Relationship Id="rId11" Type="http://schemas.openxmlformats.org/officeDocument/2006/relationships/hyperlink" Target="https://www.oracle.com/cloud/" TargetMode="External"/><Relationship Id="rId24" Type="http://schemas.openxmlformats.org/officeDocument/2006/relationships/hyperlink" Target="https://www.capgemini.com/" TargetMode="External"/><Relationship Id="rId32" Type="http://schemas.openxmlformats.org/officeDocument/2006/relationships/hyperlink" Target="https://github.com" TargetMode="External"/><Relationship Id="rId37" Type="http://schemas.openxmlformats.org/officeDocument/2006/relationships/hyperlink" Target="https://www.atatus.com/glossary/pivotal-cloud-foundry/" TargetMode="External"/><Relationship Id="rId40" Type="http://schemas.openxmlformats.org/officeDocument/2006/relationships/hyperlink" Target="https://github.com" TargetMode="External"/><Relationship Id="rId45" Type="http://schemas.openxmlformats.org/officeDocument/2006/relationships/hyperlink" Target="http://WWW.MYSUBARU.COM" TargetMode="External"/><Relationship Id="rId53" Type="http://schemas.openxmlformats.org/officeDocument/2006/relationships/hyperlink" Target="https://www.phhmortgage.com/" TargetMode="External"/><Relationship Id="rId5" Type="http://schemas.openxmlformats.org/officeDocument/2006/relationships/footnotes" Target="footnotes.xml"/><Relationship Id="rId10" Type="http://schemas.openxmlformats.org/officeDocument/2006/relationships/hyperlink" Target="https://cloud.google.com" TargetMode="External"/><Relationship Id="rId19" Type="http://schemas.openxmlformats.org/officeDocument/2006/relationships/hyperlink" Target="https://www.harness.io/" TargetMode="External"/><Relationship Id="rId31" Type="http://schemas.openxmlformats.org/officeDocument/2006/relationships/hyperlink" Target="https://cloud.google.com/apigee" TargetMode="External"/><Relationship Id="rId44" Type="http://schemas.openxmlformats.org/officeDocument/2006/relationships/hyperlink" Target="https://www.subaru.com/" TargetMode="External"/><Relationship Id="rId52" Type="http://schemas.openxmlformats.org/officeDocument/2006/relationships/hyperlink" Target="https://corporate.comcast.com/" TargetMode="External"/><Relationship Id="rId4" Type="http://schemas.openxmlformats.org/officeDocument/2006/relationships/webSettings" Target="webSettings.xml"/><Relationship Id="rId9" Type="http://schemas.openxmlformats.org/officeDocument/2006/relationships/hyperlink" Target="https://aws.amazon.com/" TargetMode="External"/><Relationship Id="rId14" Type="http://schemas.openxmlformats.org/officeDocument/2006/relationships/hyperlink" Target="https://github.com/features/copilot" TargetMode="External"/><Relationship Id="rId22" Type="http://schemas.openxmlformats.org/officeDocument/2006/relationships/hyperlink" Target="https://www.selenium.dev/" TargetMode="External"/><Relationship Id="rId27" Type="http://schemas.openxmlformats.org/officeDocument/2006/relationships/hyperlink" Target="https://play.google.com/store/apps/details?id=com.subaru.telematics.app.remote" TargetMode="External"/><Relationship Id="rId30" Type="http://schemas.openxmlformats.org/officeDocument/2006/relationships/hyperlink" Target="https://www.redhat.com/en/technologies/cloud-computing/openshift" TargetMode="External"/><Relationship Id="rId35" Type="http://schemas.openxmlformats.org/officeDocument/2006/relationships/hyperlink" Target="https://playwright.dev/" TargetMode="External"/><Relationship Id="rId43" Type="http://schemas.openxmlformats.org/officeDocument/2006/relationships/hyperlink" Target="https://www.selenium.dev/" TargetMode="External"/><Relationship Id="rId48" Type="http://schemas.openxmlformats.org/officeDocument/2006/relationships/hyperlink" Target="https://WEBADMIN.SUBARU.COM" TargetMode="External"/><Relationship Id="rId8" Type="http://schemas.openxmlformats.org/officeDocument/2006/relationships/hyperlink" Target="https://www.redhat.com/en/technologies/cloud-computing/openshift" TargetMode="External"/><Relationship Id="rId51" Type="http://schemas.openxmlformats.org/officeDocument/2006/relationships/hyperlink" Target="https://www.subaru.com/" TargetMode="External"/><Relationship Id="rId3" Type="http://schemas.openxmlformats.org/officeDocument/2006/relationships/settings" Target="settings.xml"/><Relationship Id="rId12" Type="http://schemas.openxmlformats.org/officeDocument/2006/relationships/hyperlink" Target="https://www.atatus.com/glossary/pivotal-cloud-foundry/" TargetMode="External"/><Relationship Id="rId17" Type="http://schemas.openxmlformats.org/officeDocument/2006/relationships/hyperlink" Target="file:///C:\projects\resume_assistant\resources\kiro.dev" TargetMode="External"/><Relationship Id="rId25" Type="http://schemas.openxmlformats.org/officeDocument/2006/relationships/hyperlink" Target="https://www.subaru.com/" TargetMode="External"/><Relationship Id="rId33" Type="http://schemas.openxmlformats.org/officeDocument/2006/relationships/hyperlink" Target="https://github.com/features/copilot" TargetMode="External"/><Relationship Id="rId38" Type="http://schemas.openxmlformats.org/officeDocument/2006/relationships/hyperlink" Target="https://azure.microsoft.com/en-us/get-started/azure-portal/?msockid=2ed5942672f766913d3880f0739067e1" TargetMode="External"/><Relationship Id="rId46" Type="http://schemas.openxmlformats.org/officeDocument/2006/relationships/hyperlink" Target="https://play.google.com/store/apps/details?id=com.subaru.telematics.app.remote" TargetMode="External"/><Relationship Id="rId20" Type="http://schemas.openxmlformats.org/officeDocument/2006/relationships/hyperlink" Target="https://playwright.dev/" TargetMode="External"/><Relationship Id="rId41" Type="http://schemas.openxmlformats.org/officeDocument/2006/relationships/hyperlink" Target="https://github.com/features/copilot"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tachyontech.com/ai-generative-ai/" TargetMode="External"/><Relationship Id="rId23" Type="http://schemas.openxmlformats.org/officeDocument/2006/relationships/hyperlink" Target="https://github.com" TargetMode="External"/><Relationship Id="rId28" Type="http://schemas.openxmlformats.org/officeDocument/2006/relationships/hyperlink" Target="https://portal.prod.subarucs.com/" TargetMode="External"/><Relationship Id="rId36" Type="http://schemas.openxmlformats.org/officeDocument/2006/relationships/hyperlink" Target="https://www.lambdatest.com/lp/hyperexecute" TargetMode="External"/><Relationship Id="rId49" Type="http://schemas.openxmlformats.org/officeDocument/2006/relationships/hyperlink" Target="HTTPS://IMPACT.SUBAR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4140</Words>
  <Characters>23602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27687</CharactersWithSpaces>
  <SharedDoc>false</SharedDoc>
  <HLinks>
    <vt:vector size="282" baseType="variant">
      <vt:variant>
        <vt:i4>5308489</vt:i4>
      </vt:variant>
      <vt:variant>
        <vt:i4>138</vt:i4>
      </vt:variant>
      <vt:variant>
        <vt:i4>0</vt:i4>
      </vt:variant>
      <vt:variant>
        <vt:i4>5</vt:i4>
      </vt:variant>
      <vt:variant>
        <vt:lpwstr>https://www.phhmortgage.com/</vt:lpwstr>
      </vt:variant>
      <vt:variant>
        <vt:lpwstr/>
      </vt:variant>
      <vt:variant>
        <vt:i4>3604527</vt:i4>
      </vt:variant>
      <vt:variant>
        <vt:i4>135</vt:i4>
      </vt:variant>
      <vt:variant>
        <vt:i4>0</vt:i4>
      </vt:variant>
      <vt:variant>
        <vt:i4>5</vt:i4>
      </vt:variant>
      <vt:variant>
        <vt:lpwstr>https://corporate.comcast.com/</vt:lpwstr>
      </vt:variant>
      <vt:variant>
        <vt:lpwstr/>
      </vt:variant>
      <vt:variant>
        <vt:i4>2556002</vt:i4>
      </vt:variant>
      <vt:variant>
        <vt:i4>132</vt:i4>
      </vt:variant>
      <vt:variant>
        <vt:i4>0</vt:i4>
      </vt:variant>
      <vt:variant>
        <vt:i4>5</vt:i4>
      </vt:variant>
      <vt:variant>
        <vt:lpwstr>https://www.subaru.com/</vt:lpwstr>
      </vt:variant>
      <vt:variant>
        <vt:lpwstr/>
      </vt:variant>
      <vt:variant>
        <vt:i4>7143472</vt:i4>
      </vt:variant>
      <vt:variant>
        <vt:i4>129</vt:i4>
      </vt:variant>
      <vt:variant>
        <vt:i4>0</vt:i4>
      </vt:variant>
      <vt:variant>
        <vt:i4>5</vt:i4>
      </vt:variant>
      <vt:variant>
        <vt:lpwstr>https://www.subaru.com/share-the-love.html</vt:lpwstr>
      </vt:variant>
      <vt:variant>
        <vt:lpwstr/>
      </vt:variant>
      <vt:variant>
        <vt:i4>6553723</vt:i4>
      </vt:variant>
      <vt:variant>
        <vt:i4>126</vt:i4>
      </vt:variant>
      <vt:variant>
        <vt:i4>0</vt:i4>
      </vt:variant>
      <vt:variant>
        <vt:i4>5</vt:i4>
      </vt:variant>
      <vt:variant>
        <vt:lpwstr>https://impact.subaru.com/</vt:lpwstr>
      </vt:variant>
      <vt:variant>
        <vt:lpwstr/>
      </vt:variant>
      <vt:variant>
        <vt:i4>1769497</vt:i4>
      </vt:variant>
      <vt:variant>
        <vt:i4>123</vt:i4>
      </vt:variant>
      <vt:variant>
        <vt:i4>0</vt:i4>
      </vt:variant>
      <vt:variant>
        <vt:i4>5</vt:i4>
      </vt:variant>
      <vt:variant>
        <vt:lpwstr>https://webadmin.subaru.com/</vt:lpwstr>
      </vt:variant>
      <vt:variant>
        <vt:lpwstr/>
      </vt:variant>
      <vt:variant>
        <vt:i4>4915290</vt:i4>
      </vt:variant>
      <vt:variant>
        <vt:i4>120</vt:i4>
      </vt:variant>
      <vt:variant>
        <vt:i4>0</vt:i4>
      </vt:variant>
      <vt:variant>
        <vt:i4>5</vt:i4>
      </vt:variant>
      <vt:variant>
        <vt:lpwstr>https://portal.prod.subarucs.com/</vt:lpwstr>
      </vt:variant>
      <vt:variant>
        <vt:lpwstr/>
      </vt:variant>
      <vt:variant>
        <vt:i4>2555946</vt:i4>
      </vt:variant>
      <vt:variant>
        <vt:i4>117</vt:i4>
      </vt:variant>
      <vt:variant>
        <vt:i4>0</vt:i4>
      </vt:variant>
      <vt:variant>
        <vt:i4>5</vt:i4>
      </vt:variant>
      <vt:variant>
        <vt:lpwstr>https://play.google.com/store/apps/details?id=com.subaru.telematics.app.remote</vt:lpwstr>
      </vt:variant>
      <vt:variant>
        <vt:lpwstr/>
      </vt:variant>
      <vt:variant>
        <vt:i4>4915270</vt:i4>
      </vt:variant>
      <vt:variant>
        <vt:i4>114</vt:i4>
      </vt:variant>
      <vt:variant>
        <vt:i4>0</vt:i4>
      </vt:variant>
      <vt:variant>
        <vt:i4>5</vt:i4>
      </vt:variant>
      <vt:variant>
        <vt:lpwstr>http://www.mysubaru.com/</vt:lpwstr>
      </vt:variant>
      <vt:variant>
        <vt:lpwstr/>
      </vt:variant>
      <vt:variant>
        <vt:i4>2556002</vt:i4>
      </vt:variant>
      <vt:variant>
        <vt:i4>111</vt:i4>
      </vt:variant>
      <vt:variant>
        <vt:i4>0</vt:i4>
      </vt:variant>
      <vt:variant>
        <vt:i4>5</vt:i4>
      </vt:variant>
      <vt:variant>
        <vt:lpwstr>https://www.subaru.com/</vt:lpwstr>
      </vt:variant>
      <vt:variant>
        <vt:lpwstr/>
      </vt:variant>
      <vt:variant>
        <vt:i4>6160399</vt:i4>
      </vt:variant>
      <vt:variant>
        <vt:i4>108</vt:i4>
      </vt:variant>
      <vt:variant>
        <vt:i4>0</vt:i4>
      </vt:variant>
      <vt:variant>
        <vt:i4>5</vt:i4>
      </vt:variant>
      <vt:variant>
        <vt:lpwstr>https://www.selenium.dev/</vt:lpwstr>
      </vt:variant>
      <vt:variant>
        <vt:lpwstr/>
      </vt:variant>
      <vt:variant>
        <vt:i4>196611</vt:i4>
      </vt:variant>
      <vt:variant>
        <vt:i4>105</vt:i4>
      </vt:variant>
      <vt:variant>
        <vt:i4>0</vt:i4>
      </vt:variant>
      <vt:variant>
        <vt:i4>5</vt:i4>
      </vt:variant>
      <vt:variant>
        <vt:lpwstr>https://www.tachyontech.com/ai-generative-ai/</vt:lpwstr>
      </vt:variant>
      <vt:variant>
        <vt:lpwstr/>
      </vt:variant>
      <vt:variant>
        <vt:i4>2949159</vt:i4>
      </vt:variant>
      <vt:variant>
        <vt:i4>102</vt:i4>
      </vt:variant>
      <vt:variant>
        <vt:i4>0</vt:i4>
      </vt:variant>
      <vt:variant>
        <vt:i4>5</vt:i4>
      </vt:variant>
      <vt:variant>
        <vt:lpwstr>https://github.com/features/copilot</vt:lpwstr>
      </vt:variant>
      <vt:variant>
        <vt:lpwstr/>
      </vt:variant>
      <vt:variant>
        <vt:i4>8126567</vt:i4>
      </vt:variant>
      <vt:variant>
        <vt:i4>99</vt:i4>
      </vt:variant>
      <vt:variant>
        <vt:i4>0</vt:i4>
      </vt:variant>
      <vt:variant>
        <vt:i4>5</vt:i4>
      </vt:variant>
      <vt:variant>
        <vt:lpwstr>https://github.com/</vt:lpwstr>
      </vt:variant>
      <vt:variant>
        <vt:lpwstr/>
      </vt:variant>
      <vt:variant>
        <vt:i4>2621493</vt:i4>
      </vt:variant>
      <vt:variant>
        <vt:i4>96</vt:i4>
      </vt:variant>
      <vt:variant>
        <vt:i4>0</vt:i4>
      </vt:variant>
      <vt:variant>
        <vt:i4>5</vt:i4>
      </vt:variant>
      <vt:variant>
        <vt:lpwstr>https://cloud.google.com/apigee</vt:lpwstr>
      </vt:variant>
      <vt:variant>
        <vt:lpwstr/>
      </vt:variant>
      <vt:variant>
        <vt:i4>4653151</vt:i4>
      </vt:variant>
      <vt:variant>
        <vt:i4>93</vt:i4>
      </vt:variant>
      <vt:variant>
        <vt:i4>0</vt:i4>
      </vt:variant>
      <vt:variant>
        <vt:i4>5</vt:i4>
      </vt:variant>
      <vt:variant>
        <vt:lpwstr>https://azure.microsoft.com/en-us/get-started/azure-portal/?msockid=2ed5942672f766913d3880f0739067e1</vt:lpwstr>
      </vt:variant>
      <vt:variant>
        <vt:lpwstr/>
      </vt:variant>
      <vt:variant>
        <vt:i4>3211300</vt:i4>
      </vt:variant>
      <vt:variant>
        <vt:i4>90</vt:i4>
      </vt:variant>
      <vt:variant>
        <vt:i4>0</vt:i4>
      </vt:variant>
      <vt:variant>
        <vt:i4>5</vt:i4>
      </vt:variant>
      <vt:variant>
        <vt:lpwstr>https://www.atatus.com/glossary/pivotal-cloud-foundry/</vt:lpwstr>
      </vt:variant>
      <vt:variant>
        <vt:lpwstr/>
      </vt:variant>
      <vt:variant>
        <vt:i4>7995449</vt:i4>
      </vt:variant>
      <vt:variant>
        <vt:i4>87</vt:i4>
      </vt:variant>
      <vt:variant>
        <vt:i4>0</vt:i4>
      </vt:variant>
      <vt:variant>
        <vt:i4>5</vt:i4>
      </vt:variant>
      <vt:variant>
        <vt:lpwstr>https://www.lambdatest.com/lp/hyperexecute</vt:lpwstr>
      </vt:variant>
      <vt:variant>
        <vt:lpwstr/>
      </vt:variant>
      <vt:variant>
        <vt:i4>7798892</vt:i4>
      </vt:variant>
      <vt:variant>
        <vt:i4>84</vt:i4>
      </vt:variant>
      <vt:variant>
        <vt:i4>0</vt:i4>
      </vt:variant>
      <vt:variant>
        <vt:i4>5</vt:i4>
      </vt:variant>
      <vt:variant>
        <vt:lpwstr>https://playwright.dev/</vt:lpwstr>
      </vt:variant>
      <vt:variant>
        <vt:lpwstr/>
      </vt:variant>
      <vt:variant>
        <vt:i4>3801201</vt:i4>
      </vt:variant>
      <vt:variant>
        <vt:i4>81</vt:i4>
      </vt:variant>
      <vt:variant>
        <vt:i4>0</vt:i4>
      </vt:variant>
      <vt:variant>
        <vt:i4>5</vt:i4>
      </vt:variant>
      <vt:variant>
        <vt:lpwstr>https://appmap.io/</vt:lpwstr>
      </vt:variant>
      <vt:variant>
        <vt:lpwstr/>
      </vt:variant>
      <vt:variant>
        <vt:i4>2949159</vt:i4>
      </vt:variant>
      <vt:variant>
        <vt:i4>78</vt:i4>
      </vt:variant>
      <vt:variant>
        <vt:i4>0</vt:i4>
      </vt:variant>
      <vt:variant>
        <vt:i4>5</vt:i4>
      </vt:variant>
      <vt:variant>
        <vt:lpwstr>https://github.com/features/copilot</vt:lpwstr>
      </vt:variant>
      <vt:variant>
        <vt:lpwstr/>
      </vt:variant>
      <vt:variant>
        <vt:i4>8126567</vt:i4>
      </vt:variant>
      <vt:variant>
        <vt:i4>75</vt:i4>
      </vt:variant>
      <vt:variant>
        <vt:i4>0</vt:i4>
      </vt:variant>
      <vt:variant>
        <vt:i4>5</vt:i4>
      </vt:variant>
      <vt:variant>
        <vt:lpwstr>https://github.com/</vt:lpwstr>
      </vt:variant>
      <vt:variant>
        <vt:lpwstr/>
      </vt:variant>
      <vt:variant>
        <vt:i4>2621493</vt:i4>
      </vt:variant>
      <vt:variant>
        <vt:i4>72</vt:i4>
      </vt:variant>
      <vt:variant>
        <vt:i4>0</vt:i4>
      </vt:variant>
      <vt:variant>
        <vt:i4>5</vt:i4>
      </vt:variant>
      <vt:variant>
        <vt:lpwstr>https://cloud.google.com/apigee</vt:lpwstr>
      </vt:variant>
      <vt:variant>
        <vt:lpwstr/>
      </vt:variant>
      <vt:variant>
        <vt:i4>1769473</vt:i4>
      </vt:variant>
      <vt:variant>
        <vt:i4>69</vt:i4>
      </vt:variant>
      <vt:variant>
        <vt:i4>0</vt:i4>
      </vt:variant>
      <vt:variant>
        <vt:i4>5</vt:i4>
      </vt:variant>
      <vt:variant>
        <vt:lpwstr>https://www.redhat.com/en/technologies/cloud-computing/openshift</vt:lpwstr>
      </vt:variant>
      <vt:variant>
        <vt:lpwstr/>
      </vt:variant>
      <vt:variant>
        <vt:i4>3407983</vt:i4>
      </vt:variant>
      <vt:variant>
        <vt:i4>66</vt:i4>
      </vt:variant>
      <vt:variant>
        <vt:i4>0</vt:i4>
      </vt:variant>
      <vt:variant>
        <vt:i4>5</vt:i4>
      </vt:variant>
      <vt:variant>
        <vt:lpwstr>https://www.wellsfargo.com/</vt:lpwstr>
      </vt:variant>
      <vt:variant>
        <vt:lpwstr/>
      </vt:variant>
      <vt:variant>
        <vt:i4>4915290</vt:i4>
      </vt:variant>
      <vt:variant>
        <vt:i4>63</vt:i4>
      </vt:variant>
      <vt:variant>
        <vt:i4>0</vt:i4>
      </vt:variant>
      <vt:variant>
        <vt:i4>5</vt:i4>
      </vt:variant>
      <vt:variant>
        <vt:lpwstr>https://portal.prod.subarucs.com/</vt:lpwstr>
      </vt:variant>
      <vt:variant>
        <vt:lpwstr/>
      </vt:variant>
      <vt:variant>
        <vt:i4>2555946</vt:i4>
      </vt:variant>
      <vt:variant>
        <vt:i4>60</vt:i4>
      </vt:variant>
      <vt:variant>
        <vt:i4>0</vt:i4>
      </vt:variant>
      <vt:variant>
        <vt:i4>5</vt:i4>
      </vt:variant>
      <vt:variant>
        <vt:lpwstr>https://play.google.com/store/apps/details?id=com.subaru.telematics.app.remote</vt:lpwstr>
      </vt:variant>
      <vt:variant>
        <vt:lpwstr/>
      </vt:variant>
      <vt:variant>
        <vt:i4>4915270</vt:i4>
      </vt:variant>
      <vt:variant>
        <vt:i4>57</vt:i4>
      </vt:variant>
      <vt:variant>
        <vt:i4>0</vt:i4>
      </vt:variant>
      <vt:variant>
        <vt:i4>5</vt:i4>
      </vt:variant>
      <vt:variant>
        <vt:lpwstr>http://www.mysubaru.com/</vt:lpwstr>
      </vt:variant>
      <vt:variant>
        <vt:lpwstr/>
      </vt:variant>
      <vt:variant>
        <vt:i4>2556002</vt:i4>
      </vt:variant>
      <vt:variant>
        <vt:i4>54</vt:i4>
      </vt:variant>
      <vt:variant>
        <vt:i4>0</vt:i4>
      </vt:variant>
      <vt:variant>
        <vt:i4>5</vt:i4>
      </vt:variant>
      <vt:variant>
        <vt:lpwstr>https://www.subaru.com/</vt:lpwstr>
      </vt:variant>
      <vt:variant>
        <vt:lpwstr/>
      </vt:variant>
      <vt:variant>
        <vt:i4>2293816</vt:i4>
      </vt:variant>
      <vt:variant>
        <vt:i4>51</vt:i4>
      </vt:variant>
      <vt:variant>
        <vt:i4>0</vt:i4>
      </vt:variant>
      <vt:variant>
        <vt:i4>5</vt:i4>
      </vt:variant>
      <vt:variant>
        <vt:lpwstr>https://www.capgemini.com/</vt:lpwstr>
      </vt:variant>
      <vt:variant>
        <vt:lpwstr/>
      </vt:variant>
      <vt:variant>
        <vt:i4>8126567</vt:i4>
      </vt:variant>
      <vt:variant>
        <vt:i4>48</vt:i4>
      </vt:variant>
      <vt:variant>
        <vt:i4>0</vt:i4>
      </vt:variant>
      <vt:variant>
        <vt:i4>5</vt:i4>
      </vt:variant>
      <vt:variant>
        <vt:lpwstr>https://github.com/</vt:lpwstr>
      </vt:variant>
      <vt:variant>
        <vt:lpwstr/>
      </vt:variant>
      <vt:variant>
        <vt:i4>6160399</vt:i4>
      </vt:variant>
      <vt:variant>
        <vt:i4>45</vt:i4>
      </vt:variant>
      <vt:variant>
        <vt:i4>0</vt:i4>
      </vt:variant>
      <vt:variant>
        <vt:i4>5</vt:i4>
      </vt:variant>
      <vt:variant>
        <vt:lpwstr>https://www.selenium.dev/</vt:lpwstr>
      </vt:variant>
      <vt:variant>
        <vt:lpwstr/>
      </vt:variant>
      <vt:variant>
        <vt:i4>7995449</vt:i4>
      </vt:variant>
      <vt:variant>
        <vt:i4>42</vt:i4>
      </vt:variant>
      <vt:variant>
        <vt:i4>0</vt:i4>
      </vt:variant>
      <vt:variant>
        <vt:i4>5</vt:i4>
      </vt:variant>
      <vt:variant>
        <vt:lpwstr>https://www.lambdatest.com/lp/hyperexecute</vt:lpwstr>
      </vt:variant>
      <vt:variant>
        <vt:lpwstr/>
      </vt:variant>
      <vt:variant>
        <vt:i4>7798892</vt:i4>
      </vt:variant>
      <vt:variant>
        <vt:i4>39</vt:i4>
      </vt:variant>
      <vt:variant>
        <vt:i4>0</vt:i4>
      </vt:variant>
      <vt:variant>
        <vt:i4>5</vt:i4>
      </vt:variant>
      <vt:variant>
        <vt:lpwstr>https://playwright.dev/</vt:lpwstr>
      </vt:variant>
      <vt:variant>
        <vt:lpwstr/>
      </vt:variant>
      <vt:variant>
        <vt:i4>7667749</vt:i4>
      </vt:variant>
      <vt:variant>
        <vt:i4>36</vt:i4>
      </vt:variant>
      <vt:variant>
        <vt:i4>0</vt:i4>
      </vt:variant>
      <vt:variant>
        <vt:i4>5</vt:i4>
      </vt:variant>
      <vt:variant>
        <vt:lpwstr>https://www.harness.io/</vt:lpwstr>
      </vt:variant>
      <vt:variant>
        <vt:lpwstr/>
      </vt:variant>
      <vt:variant>
        <vt:i4>3342382</vt:i4>
      </vt:variant>
      <vt:variant>
        <vt:i4>33</vt:i4>
      </vt:variant>
      <vt:variant>
        <vt:i4>0</vt:i4>
      </vt:variant>
      <vt:variant>
        <vt:i4>5</vt:i4>
      </vt:variant>
      <vt:variant>
        <vt:lpwstr>aistudio.google.com</vt:lpwstr>
      </vt:variant>
      <vt:variant>
        <vt:lpwstr/>
      </vt:variant>
      <vt:variant>
        <vt:i4>1310802</vt:i4>
      </vt:variant>
      <vt:variant>
        <vt:i4>30</vt:i4>
      </vt:variant>
      <vt:variant>
        <vt:i4>0</vt:i4>
      </vt:variant>
      <vt:variant>
        <vt:i4>5</vt:i4>
      </vt:variant>
      <vt:variant>
        <vt:lpwstr>kiro.dev</vt:lpwstr>
      </vt:variant>
      <vt:variant>
        <vt:lpwstr/>
      </vt:variant>
      <vt:variant>
        <vt:i4>3801201</vt:i4>
      </vt:variant>
      <vt:variant>
        <vt:i4>27</vt:i4>
      </vt:variant>
      <vt:variant>
        <vt:i4>0</vt:i4>
      </vt:variant>
      <vt:variant>
        <vt:i4>5</vt:i4>
      </vt:variant>
      <vt:variant>
        <vt:lpwstr>https://appmap.io/</vt:lpwstr>
      </vt:variant>
      <vt:variant>
        <vt:lpwstr/>
      </vt:variant>
      <vt:variant>
        <vt:i4>196611</vt:i4>
      </vt:variant>
      <vt:variant>
        <vt:i4>24</vt:i4>
      </vt:variant>
      <vt:variant>
        <vt:i4>0</vt:i4>
      </vt:variant>
      <vt:variant>
        <vt:i4>5</vt:i4>
      </vt:variant>
      <vt:variant>
        <vt:lpwstr>https://www.tachyontech.com/ai-generative-ai/</vt:lpwstr>
      </vt:variant>
      <vt:variant>
        <vt:lpwstr/>
      </vt:variant>
      <vt:variant>
        <vt:i4>2949159</vt:i4>
      </vt:variant>
      <vt:variant>
        <vt:i4>21</vt:i4>
      </vt:variant>
      <vt:variant>
        <vt:i4>0</vt:i4>
      </vt:variant>
      <vt:variant>
        <vt:i4>5</vt:i4>
      </vt:variant>
      <vt:variant>
        <vt:lpwstr>https://github.com/features/copilot</vt:lpwstr>
      </vt:variant>
      <vt:variant>
        <vt:lpwstr/>
      </vt:variant>
      <vt:variant>
        <vt:i4>4653151</vt:i4>
      </vt:variant>
      <vt:variant>
        <vt:i4>18</vt:i4>
      </vt:variant>
      <vt:variant>
        <vt:i4>0</vt:i4>
      </vt:variant>
      <vt:variant>
        <vt:i4>5</vt:i4>
      </vt:variant>
      <vt:variant>
        <vt:lpwstr>https://azure.microsoft.com/en-us/get-started/azure-portal/?msockid=2ed5942672f766913d3880f0739067e1</vt:lpwstr>
      </vt:variant>
      <vt:variant>
        <vt:lpwstr/>
      </vt:variant>
      <vt:variant>
        <vt:i4>3211300</vt:i4>
      </vt:variant>
      <vt:variant>
        <vt:i4>15</vt:i4>
      </vt:variant>
      <vt:variant>
        <vt:i4>0</vt:i4>
      </vt:variant>
      <vt:variant>
        <vt:i4>5</vt:i4>
      </vt:variant>
      <vt:variant>
        <vt:lpwstr>https://www.atatus.com/glossary/pivotal-cloud-foundry/</vt:lpwstr>
      </vt:variant>
      <vt:variant>
        <vt:lpwstr/>
      </vt:variant>
      <vt:variant>
        <vt:i4>5898325</vt:i4>
      </vt:variant>
      <vt:variant>
        <vt:i4>12</vt:i4>
      </vt:variant>
      <vt:variant>
        <vt:i4>0</vt:i4>
      </vt:variant>
      <vt:variant>
        <vt:i4>5</vt:i4>
      </vt:variant>
      <vt:variant>
        <vt:lpwstr>https://www.oracle.com/cloud/</vt:lpwstr>
      </vt:variant>
      <vt:variant>
        <vt:lpwstr/>
      </vt:variant>
      <vt:variant>
        <vt:i4>4521997</vt:i4>
      </vt:variant>
      <vt:variant>
        <vt:i4>9</vt:i4>
      </vt:variant>
      <vt:variant>
        <vt:i4>0</vt:i4>
      </vt:variant>
      <vt:variant>
        <vt:i4>5</vt:i4>
      </vt:variant>
      <vt:variant>
        <vt:lpwstr>https://cloud.google.com/</vt:lpwstr>
      </vt:variant>
      <vt:variant>
        <vt:lpwstr/>
      </vt:variant>
      <vt:variant>
        <vt:i4>4128892</vt:i4>
      </vt:variant>
      <vt:variant>
        <vt:i4>6</vt:i4>
      </vt:variant>
      <vt:variant>
        <vt:i4>0</vt:i4>
      </vt:variant>
      <vt:variant>
        <vt:i4>5</vt:i4>
      </vt:variant>
      <vt:variant>
        <vt:lpwstr>https://aws.amazon.com/</vt:lpwstr>
      </vt:variant>
      <vt:variant>
        <vt:lpwstr/>
      </vt:variant>
      <vt:variant>
        <vt:i4>1769473</vt:i4>
      </vt:variant>
      <vt:variant>
        <vt:i4>3</vt:i4>
      </vt:variant>
      <vt:variant>
        <vt:i4>0</vt:i4>
      </vt:variant>
      <vt:variant>
        <vt:i4>5</vt:i4>
      </vt:variant>
      <vt:variant>
        <vt:lpwstr>https://www.redhat.com/en/technologies/cloud-computing/openshift</vt:lpwstr>
      </vt:variant>
      <vt:variant>
        <vt:lpwstr/>
      </vt:variant>
      <vt:variant>
        <vt:i4>6422617</vt:i4>
      </vt:variant>
      <vt:variant>
        <vt:i4>0</vt:i4>
      </vt:variant>
      <vt:variant>
        <vt:i4>0</vt:i4>
      </vt:variant>
      <vt:variant>
        <vt:i4>5</vt:i4>
      </vt:variant>
      <vt:variant>
        <vt:lpwstr>mailto:joseph.a.rinaldi@gmail.com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Joseph Andre Rinaldi</dc:creator>
  <cp:keywords/>
  <cp:lastModifiedBy>Joseph Rinaldi</cp:lastModifiedBy>
  <cp:revision>2</cp:revision>
  <cp:lastPrinted>2026-09-14T15:35:00Z</cp:lastPrinted>
  <dcterms:created xsi:type="dcterms:W3CDTF">2026-10-30T14:29:00Z</dcterms:created>
  <dcterms:modified xsi:type="dcterms:W3CDTF">2026-10-30T14:29:00Z</dcterms:modified>
</cp:coreProperties>
</file>